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81370409"/>
        <w:docPartObj>
          <w:docPartGallery w:val="Cover Pages"/>
          <w:docPartUnique/>
        </w:docPartObj>
      </w:sdtPr>
      <w:sdtContent>
        <w:p w14:paraId="101E17C6" w14:textId="21A0E8FC" w:rsidR="00B657B3" w:rsidRDefault="00B657B3">
          <w:r>
            <w:rPr>
              <w:noProof/>
              <w:color w:val="FFFFFF" w:themeColor="background1"/>
            </w:rPr>
            <mc:AlternateContent>
              <mc:Choice Requires="wpg">
                <w:drawing>
                  <wp:anchor distT="0" distB="0" distL="114300" distR="114300" simplePos="0" relativeHeight="251659264" behindDoc="0" locked="0" layoutInCell="1" allowOverlap="1" wp14:anchorId="6EA54855" wp14:editId="55D4DB90">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b/>
                                      <w:bCs/>
                                      <w:color w:val="FFFFFF" w:themeColor="background1"/>
                                      <w:sz w:val="48"/>
                                      <w:szCs w:val="48"/>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4A620D1" w14:textId="503BFBB5" w:rsidR="00B657B3" w:rsidRDefault="00B657B3">
                                      <w:pPr>
                                        <w:pStyle w:val="NoSpacing"/>
                                        <w:spacing w:after="120"/>
                                        <w:rPr>
                                          <w:rFonts w:asciiTheme="majorHAnsi" w:eastAsiaTheme="majorEastAsia" w:hAnsiTheme="majorHAnsi" w:cstheme="majorBidi"/>
                                          <w:color w:val="FFFFFF" w:themeColor="background1"/>
                                          <w:sz w:val="84"/>
                                          <w:szCs w:val="84"/>
                                        </w:rPr>
                                      </w:pPr>
                                      <w:r w:rsidRPr="00B657B3">
                                        <w:rPr>
                                          <w:rFonts w:asciiTheme="majorHAnsi" w:eastAsiaTheme="majorEastAsia" w:hAnsiTheme="majorHAnsi" w:cstheme="majorBidi"/>
                                          <w:b/>
                                          <w:bCs/>
                                          <w:color w:val="FFFFFF" w:themeColor="background1"/>
                                          <w:sz w:val="48"/>
                                          <w:szCs w:val="48"/>
                                        </w:rPr>
                                        <w:t>Aircraft-Ground Control Communication System</w:t>
                                      </w:r>
                                    </w:p>
                                  </w:sdtContent>
                                </w:sdt>
                                <w:sdt>
                                  <w:sdtPr>
                                    <w:rPr>
                                      <w:b/>
                                      <w:bCs/>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445D85A" w14:textId="610E929B" w:rsidR="00B657B3" w:rsidRDefault="00B657B3">
                                      <w:pPr>
                                        <w:pStyle w:val="NoSpacing"/>
                                        <w:rPr>
                                          <w:color w:val="FFFFFF" w:themeColor="background1"/>
                                          <w:sz w:val="28"/>
                                          <w:szCs w:val="28"/>
                                        </w:rPr>
                                      </w:pPr>
                                      <w:r w:rsidRPr="00B657B3">
                                        <w:rPr>
                                          <w:b/>
                                          <w:bCs/>
                                          <w:color w:val="FFFFFF" w:themeColor="background1"/>
                                          <w:sz w:val="28"/>
                                          <w:szCs w:val="28"/>
                                        </w:rPr>
                                        <w:t>Project Documentation</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82BB65" w14:textId="2C0662FA" w:rsidR="00B657B3" w:rsidRPr="00B657B3" w:rsidRDefault="00B657B3">
                                  <w:pPr>
                                    <w:pStyle w:val="NoSpacing"/>
                                    <w:rPr>
                                      <w:color w:val="FFFFFF" w:themeColor="background1"/>
                                      <w:sz w:val="24"/>
                                      <w:szCs w:val="24"/>
                                    </w:rPr>
                                  </w:pPr>
                                  <w:r w:rsidRPr="00B657B3">
                                    <w:rPr>
                                      <w:color w:val="FFFFFF" w:themeColor="background1"/>
                                      <w:sz w:val="24"/>
                                      <w:szCs w:val="24"/>
                                    </w:rPr>
                                    <w:t>CSCN74000-26W-Sec2-Software Safety &amp; Reliability</w:t>
                                  </w:r>
                                </w:p>
                                <w:p w14:paraId="4F5BF87E" w14:textId="46C038E8" w:rsidR="00B657B3" w:rsidRDefault="00B657B3">
                                  <w:pPr>
                                    <w:pStyle w:val="NoSpacing"/>
                                    <w:rPr>
                                      <w:color w:val="FFFFFF" w:themeColor="background1"/>
                                      <w:sz w:val="18"/>
                                      <w:szCs w:val="18"/>
                                    </w:rPr>
                                  </w:pPr>
                                  <w:r>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Group 4: Shubham, </w:t>
                                      </w:r>
                                      <w:proofErr w:type="spellStart"/>
                                      <w:r>
                                        <w:rPr>
                                          <w:color w:val="FFFFFF" w:themeColor="background1"/>
                                          <w:sz w:val="18"/>
                                          <w:szCs w:val="18"/>
                                        </w:rPr>
                                        <w:t>Yinus</w:t>
                                      </w:r>
                                      <w:proofErr w:type="spellEnd"/>
                                      <w:r>
                                        <w:rPr>
                                          <w:color w:val="FFFFFF" w:themeColor="background1"/>
                                          <w:sz w:val="18"/>
                                          <w:szCs w:val="18"/>
                                        </w:rPr>
                                        <w:t>, Brian</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EA54855"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b/>
                                <w:bCs/>
                                <w:color w:val="FFFFFF" w:themeColor="background1"/>
                                <w:sz w:val="48"/>
                                <w:szCs w:val="48"/>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4A620D1" w14:textId="503BFBB5" w:rsidR="00B657B3" w:rsidRDefault="00B657B3">
                                <w:pPr>
                                  <w:pStyle w:val="NoSpacing"/>
                                  <w:spacing w:after="120"/>
                                  <w:rPr>
                                    <w:rFonts w:asciiTheme="majorHAnsi" w:eastAsiaTheme="majorEastAsia" w:hAnsiTheme="majorHAnsi" w:cstheme="majorBidi"/>
                                    <w:color w:val="FFFFFF" w:themeColor="background1"/>
                                    <w:sz w:val="84"/>
                                    <w:szCs w:val="84"/>
                                  </w:rPr>
                                </w:pPr>
                                <w:r w:rsidRPr="00B657B3">
                                  <w:rPr>
                                    <w:rFonts w:asciiTheme="majorHAnsi" w:eastAsiaTheme="majorEastAsia" w:hAnsiTheme="majorHAnsi" w:cstheme="majorBidi"/>
                                    <w:b/>
                                    <w:bCs/>
                                    <w:color w:val="FFFFFF" w:themeColor="background1"/>
                                    <w:sz w:val="48"/>
                                    <w:szCs w:val="48"/>
                                  </w:rPr>
                                  <w:t>Aircraft-Ground Control Communication System</w:t>
                                </w:r>
                              </w:p>
                            </w:sdtContent>
                          </w:sdt>
                          <w:sdt>
                            <w:sdtPr>
                              <w:rPr>
                                <w:b/>
                                <w:bCs/>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445D85A" w14:textId="610E929B" w:rsidR="00B657B3" w:rsidRDefault="00B657B3">
                                <w:pPr>
                                  <w:pStyle w:val="NoSpacing"/>
                                  <w:rPr>
                                    <w:color w:val="FFFFFF" w:themeColor="background1"/>
                                    <w:sz w:val="28"/>
                                    <w:szCs w:val="28"/>
                                  </w:rPr>
                                </w:pPr>
                                <w:r w:rsidRPr="00B657B3">
                                  <w:rPr>
                                    <w:b/>
                                    <w:bCs/>
                                    <w:color w:val="FFFFFF" w:themeColor="background1"/>
                                    <w:sz w:val="28"/>
                                    <w:szCs w:val="28"/>
                                  </w:rPr>
                                  <w:t>Project Documentation</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4182BB65" w14:textId="2C0662FA" w:rsidR="00B657B3" w:rsidRPr="00B657B3" w:rsidRDefault="00B657B3">
                            <w:pPr>
                              <w:pStyle w:val="NoSpacing"/>
                              <w:rPr>
                                <w:color w:val="FFFFFF" w:themeColor="background1"/>
                                <w:sz w:val="24"/>
                                <w:szCs w:val="24"/>
                              </w:rPr>
                            </w:pPr>
                            <w:r w:rsidRPr="00B657B3">
                              <w:rPr>
                                <w:color w:val="FFFFFF" w:themeColor="background1"/>
                                <w:sz w:val="24"/>
                                <w:szCs w:val="24"/>
                              </w:rPr>
                              <w:t>CSCN74000-26W-Sec2-Software Safety &amp; Reliability</w:t>
                            </w:r>
                          </w:p>
                          <w:p w14:paraId="4F5BF87E" w14:textId="46C038E8" w:rsidR="00B657B3" w:rsidRDefault="00B657B3">
                            <w:pPr>
                              <w:pStyle w:val="NoSpacing"/>
                              <w:rPr>
                                <w:color w:val="FFFFFF" w:themeColor="background1"/>
                                <w:sz w:val="18"/>
                                <w:szCs w:val="18"/>
                              </w:rPr>
                            </w:pPr>
                            <w:r>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Group 4: Shubham, </w:t>
                                </w:r>
                                <w:proofErr w:type="spellStart"/>
                                <w:r>
                                  <w:rPr>
                                    <w:color w:val="FFFFFF" w:themeColor="background1"/>
                                    <w:sz w:val="18"/>
                                    <w:szCs w:val="18"/>
                                  </w:rPr>
                                  <w:t>Yinus</w:t>
                                </w:r>
                                <w:proofErr w:type="spellEnd"/>
                                <w:r>
                                  <w:rPr>
                                    <w:color w:val="FFFFFF" w:themeColor="background1"/>
                                    <w:sz w:val="18"/>
                                    <w:szCs w:val="18"/>
                                  </w:rPr>
                                  <w:t>, Brian</w:t>
                                </w:r>
                              </w:sdtContent>
                            </w:sdt>
                          </w:p>
                        </w:txbxContent>
                      </v:textbox>
                    </v:shape>
                    <w10:wrap anchorx="page" anchory="page"/>
                  </v:group>
                </w:pict>
              </mc:Fallback>
            </mc:AlternateContent>
          </w:r>
          <w:r>
            <w:br w:type="page"/>
          </w:r>
        </w:p>
      </w:sdtContent>
    </w:sdt>
    <w:sdt>
      <w:sdtPr>
        <w:rPr>
          <w:sz w:val="28"/>
          <w:szCs w:val="28"/>
        </w:rPr>
        <w:id w:val="-922566881"/>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7C776FF9" w14:textId="7039626C" w:rsidR="00B657B3" w:rsidRPr="00BC68A5" w:rsidRDefault="00B657B3">
          <w:pPr>
            <w:pStyle w:val="TOCHeading"/>
            <w:rPr>
              <w:sz w:val="28"/>
              <w:szCs w:val="28"/>
            </w:rPr>
          </w:pPr>
          <w:r w:rsidRPr="00BC68A5">
            <w:rPr>
              <w:sz w:val="28"/>
              <w:szCs w:val="28"/>
            </w:rPr>
            <w:t>Table of Contents</w:t>
          </w:r>
        </w:p>
        <w:p w14:paraId="041B58D2" w14:textId="164DD1E9" w:rsidR="004D312F" w:rsidRDefault="00B657B3">
          <w:pPr>
            <w:pStyle w:val="TOC1"/>
            <w:tabs>
              <w:tab w:val="right" w:leader="dot" w:pos="9016"/>
            </w:tabs>
            <w:rPr>
              <w:rFonts w:eastAsiaTheme="minorEastAsia"/>
              <w:noProof/>
              <w:sz w:val="24"/>
              <w:szCs w:val="24"/>
              <w:lang w:eastAsia="en-IN"/>
            </w:rPr>
          </w:pPr>
          <w:r w:rsidRPr="00BC68A5">
            <w:rPr>
              <w:sz w:val="20"/>
              <w:szCs w:val="20"/>
            </w:rPr>
            <w:fldChar w:fldCharType="begin"/>
          </w:r>
          <w:r w:rsidRPr="00BC68A5">
            <w:rPr>
              <w:sz w:val="20"/>
              <w:szCs w:val="20"/>
            </w:rPr>
            <w:instrText xml:space="preserve"> TOC \o "1-3" \h \z \u </w:instrText>
          </w:r>
          <w:r w:rsidRPr="00BC68A5">
            <w:rPr>
              <w:sz w:val="20"/>
              <w:szCs w:val="20"/>
            </w:rPr>
            <w:fldChar w:fldCharType="separate"/>
          </w:r>
          <w:hyperlink w:anchor="_Toc227188756" w:history="1">
            <w:r w:rsidR="004D312F" w:rsidRPr="00304182">
              <w:rPr>
                <w:rStyle w:val="Hyperlink"/>
                <w:b/>
                <w:bCs/>
                <w:noProof/>
              </w:rPr>
              <w:t>PROJECT OVERVIEW</w:t>
            </w:r>
            <w:r w:rsidR="004D312F">
              <w:rPr>
                <w:noProof/>
                <w:webHidden/>
              </w:rPr>
              <w:tab/>
            </w:r>
            <w:r w:rsidR="004D312F">
              <w:rPr>
                <w:noProof/>
                <w:webHidden/>
              </w:rPr>
              <w:fldChar w:fldCharType="begin"/>
            </w:r>
            <w:r w:rsidR="004D312F">
              <w:rPr>
                <w:noProof/>
                <w:webHidden/>
              </w:rPr>
              <w:instrText xml:space="preserve"> PAGEREF _Toc227188756 \h </w:instrText>
            </w:r>
            <w:r w:rsidR="004D312F">
              <w:rPr>
                <w:noProof/>
                <w:webHidden/>
              </w:rPr>
            </w:r>
            <w:r w:rsidR="004D312F">
              <w:rPr>
                <w:noProof/>
                <w:webHidden/>
              </w:rPr>
              <w:fldChar w:fldCharType="separate"/>
            </w:r>
            <w:r w:rsidR="004D312F">
              <w:rPr>
                <w:noProof/>
                <w:webHidden/>
              </w:rPr>
              <w:t>5</w:t>
            </w:r>
            <w:r w:rsidR="004D312F">
              <w:rPr>
                <w:noProof/>
                <w:webHidden/>
              </w:rPr>
              <w:fldChar w:fldCharType="end"/>
            </w:r>
          </w:hyperlink>
        </w:p>
        <w:p w14:paraId="282B2890" w14:textId="753D3EA5" w:rsidR="004D312F" w:rsidRDefault="004D312F">
          <w:pPr>
            <w:pStyle w:val="TOC1"/>
            <w:tabs>
              <w:tab w:val="right" w:leader="dot" w:pos="9016"/>
            </w:tabs>
            <w:rPr>
              <w:rFonts w:eastAsiaTheme="minorEastAsia"/>
              <w:noProof/>
              <w:sz w:val="24"/>
              <w:szCs w:val="24"/>
              <w:lang w:eastAsia="en-IN"/>
            </w:rPr>
          </w:pPr>
          <w:hyperlink w:anchor="_Toc227188757" w:history="1">
            <w:r w:rsidRPr="00304182">
              <w:rPr>
                <w:rStyle w:val="Hyperlink"/>
                <w:b/>
                <w:bCs/>
                <w:noProof/>
              </w:rPr>
              <w:t>SYSTEM OVERVIEW AND ARCHITECTURE</w:t>
            </w:r>
            <w:r>
              <w:rPr>
                <w:noProof/>
                <w:webHidden/>
              </w:rPr>
              <w:tab/>
            </w:r>
            <w:r>
              <w:rPr>
                <w:noProof/>
                <w:webHidden/>
              </w:rPr>
              <w:fldChar w:fldCharType="begin"/>
            </w:r>
            <w:r>
              <w:rPr>
                <w:noProof/>
                <w:webHidden/>
              </w:rPr>
              <w:instrText xml:space="preserve"> PAGEREF _Toc227188757 \h </w:instrText>
            </w:r>
            <w:r>
              <w:rPr>
                <w:noProof/>
                <w:webHidden/>
              </w:rPr>
            </w:r>
            <w:r>
              <w:rPr>
                <w:noProof/>
                <w:webHidden/>
              </w:rPr>
              <w:fldChar w:fldCharType="separate"/>
            </w:r>
            <w:r>
              <w:rPr>
                <w:noProof/>
                <w:webHidden/>
              </w:rPr>
              <w:t>6</w:t>
            </w:r>
            <w:r>
              <w:rPr>
                <w:noProof/>
                <w:webHidden/>
              </w:rPr>
              <w:fldChar w:fldCharType="end"/>
            </w:r>
          </w:hyperlink>
        </w:p>
        <w:p w14:paraId="1ABFDF9A" w14:textId="1439600E" w:rsidR="004D312F" w:rsidRDefault="004D312F">
          <w:pPr>
            <w:pStyle w:val="TOC2"/>
            <w:tabs>
              <w:tab w:val="right" w:leader="dot" w:pos="9016"/>
            </w:tabs>
            <w:rPr>
              <w:rFonts w:eastAsiaTheme="minorEastAsia"/>
              <w:noProof/>
              <w:sz w:val="24"/>
              <w:szCs w:val="24"/>
              <w:lang w:eastAsia="en-IN"/>
            </w:rPr>
          </w:pPr>
          <w:hyperlink w:anchor="_Toc227188758" w:history="1">
            <w:r w:rsidRPr="00304182">
              <w:rPr>
                <w:rStyle w:val="Hyperlink"/>
                <w:noProof/>
              </w:rPr>
              <w:t>System Components</w:t>
            </w:r>
            <w:r>
              <w:rPr>
                <w:noProof/>
                <w:webHidden/>
              </w:rPr>
              <w:tab/>
            </w:r>
            <w:r>
              <w:rPr>
                <w:noProof/>
                <w:webHidden/>
              </w:rPr>
              <w:fldChar w:fldCharType="begin"/>
            </w:r>
            <w:r>
              <w:rPr>
                <w:noProof/>
                <w:webHidden/>
              </w:rPr>
              <w:instrText xml:space="preserve"> PAGEREF _Toc227188758 \h </w:instrText>
            </w:r>
            <w:r>
              <w:rPr>
                <w:noProof/>
                <w:webHidden/>
              </w:rPr>
            </w:r>
            <w:r>
              <w:rPr>
                <w:noProof/>
                <w:webHidden/>
              </w:rPr>
              <w:fldChar w:fldCharType="separate"/>
            </w:r>
            <w:r>
              <w:rPr>
                <w:noProof/>
                <w:webHidden/>
              </w:rPr>
              <w:t>6</w:t>
            </w:r>
            <w:r>
              <w:rPr>
                <w:noProof/>
                <w:webHidden/>
              </w:rPr>
              <w:fldChar w:fldCharType="end"/>
            </w:r>
          </w:hyperlink>
        </w:p>
        <w:p w14:paraId="4DF1CEC4" w14:textId="0023F190" w:rsidR="004D312F" w:rsidRDefault="004D312F">
          <w:pPr>
            <w:pStyle w:val="TOC2"/>
            <w:tabs>
              <w:tab w:val="right" w:leader="dot" w:pos="9016"/>
            </w:tabs>
            <w:rPr>
              <w:rFonts w:eastAsiaTheme="minorEastAsia"/>
              <w:noProof/>
              <w:sz w:val="24"/>
              <w:szCs w:val="24"/>
              <w:lang w:eastAsia="en-IN"/>
            </w:rPr>
          </w:pPr>
          <w:hyperlink w:anchor="_Toc227188759" w:history="1">
            <w:r w:rsidRPr="00304182">
              <w:rPr>
                <w:rStyle w:val="Hyperlink"/>
                <w:noProof/>
              </w:rPr>
              <w:t>Architectural Design</w:t>
            </w:r>
            <w:r>
              <w:rPr>
                <w:noProof/>
                <w:webHidden/>
              </w:rPr>
              <w:tab/>
            </w:r>
            <w:r>
              <w:rPr>
                <w:noProof/>
                <w:webHidden/>
              </w:rPr>
              <w:fldChar w:fldCharType="begin"/>
            </w:r>
            <w:r>
              <w:rPr>
                <w:noProof/>
                <w:webHidden/>
              </w:rPr>
              <w:instrText xml:space="preserve"> PAGEREF _Toc227188759 \h </w:instrText>
            </w:r>
            <w:r>
              <w:rPr>
                <w:noProof/>
                <w:webHidden/>
              </w:rPr>
            </w:r>
            <w:r>
              <w:rPr>
                <w:noProof/>
                <w:webHidden/>
              </w:rPr>
              <w:fldChar w:fldCharType="separate"/>
            </w:r>
            <w:r>
              <w:rPr>
                <w:noProof/>
                <w:webHidden/>
              </w:rPr>
              <w:t>6</w:t>
            </w:r>
            <w:r>
              <w:rPr>
                <w:noProof/>
                <w:webHidden/>
              </w:rPr>
              <w:fldChar w:fldCharType="end"/>
            </w:r>
          </w:hyperlink>
        </w:p>
        <w:p w14:paraId="50961B68" w14:textId="034DC40A" w:rsidR="004D312F" w:rsidRDefault="004D312F">
          <w:pPr>
            <w:pStyle w:val="TOC2"/>
            <w:tabs>
              <w:tab w:val="right" w:leader="dot" w:pos="9016"/>
            </w:tabs>
            <w:rPr>
              <w:rFonts w:eastAsiaTheme="minorEastAsia"/>
              <w:noProof/>
              <w:sz w:val="24"/>
              <w:szCs w:val="24"/>
              <w:lang w:eastAsia="en-IN"/>
            </w:rPr>
          </w:pPr>
          <w:hyperlink w:anchor="_Toc227188760" w:history="1">
            <w:r w:rsidRPr="00304182">
              <w:rPr>
                <w:rStyle w:val="Hyperlink"/>
                <w:noProof/>
              </w:rPr>
              <w:t>Communication Flow</w:t>
            </w:r>
            <w:r>
              <w:rPr>
                <w:noProof/>
                <w:webHidden/>
              </w:rPr>
              <w:tab/>
            </w:r>
            <w:r>
              <w:rPr>
                <w:noProof/>
                <w:webHidden/>
              </w:rPr>
              <w:fldChar w:fldCharType="begin"/>
            </w:r>
            <w:r>
              <w:rPr>
                <w:noProof/>
                <w:webHidden/>
              </w:rPr>
              <w:instrText xml:space="preserve"> PAGEREF _Toc227188760 \h </w:instrText>
            </w:r>
            <w:r>
              <w:rPr>
                <w:noProof/>
                <w:webHidden/>
              </w:rPr>
            </w:r>
            <w:r>
              <w:rPr>
                <w:noProof/>
                <w:webHidden/>
              </w:rPr>
              <w:fldChar w:fldCharType="separate"/>
            </w:r>
            <w:r>
              <w:rPr>
                <w:noProof/>
                <w:webHidden/>
              </w:rPr>
              <w:t>6</w:t>
            </w:r>
            <w:r>
              <w:rPr>
                <w:noProof/>
                <w:webHidden/>
              </w:rPr>
              <w:fldChar w:fldCharType="end"/>
            </w:r>
          </w:hyperlink>
        </w:p>
        <w:p w14:paraId="29A63555" w14:textId="49F2DECF" w:rsidR="004D312F" w:rsidRDefault="004D312F">
          <w:pPr>
            <w:pStyle w:val="TOC2"/>
            <w:tabs>
              <w:tab w:val="right" w:leader="dot" w:pos="9016"/>
            </w:tabs>
            <w:rPr>
              <w:rFonts w:eastAsiaTheme="minorEastAsia"/>
              <w:noProof/>
              <w:sz w:val="24"/>
              <w:szCs w:val="24"/>
              <w:lang w:eastAsia="en-IN"/>
            </w:rPr>
          </w:pPr>
          <w:hyperlink w:anchor="_Toc227188761" w:history="1">
            <w:r w:rsidRPr="00304182">
              <w:rPr>
                <w:rStyle w:val="Hyperlink"/>
                <w:noProof/>
              </w:rPr>
              <w:t>Data Flow</w:t>
            </w:r>
            <w:r>
              <w:rPr>
                <w:noProof/>
                <w:webHidden/>
              </w:rPr>
              <w:tab/>
            </w:r>
            <w:r>
              <w:rPr>
                <w:noProof/>
                <w:webHidden/>
              </w:rPr>
              <w:fldChar w:fldCharType="begin"/>
            </w:r>
            <w:r>
              <w:rPr>
                <w:noProof/>
                <w:webHidden/>
              </w:rPr>
              <w:instrText xml:space="preserve"> PAGEREF _Toc227188761 \h </w:instrText>
            </w:r>
            <w:r>
              <w:rPr>
                <w:noProof/>
                <w:webHidden/>
              </w:rPr>
            </w:r>
            <w:r>
              <w:rPr>
                <w:noProof/>
                <w:webHidden/>
              </w:rPr>
              <w:fldChar w:fldCharType="separate"/>
            </w:r>
            <w:r>
              <w:rPr>
                <w:noProof/>
                <w:webHidden/>
              </w:rPr>
              <w:t>7</w:t>
            </w:r>
            <w:r>
              <w:rPr>
                <w:noProof/>
                <w:webHidden/>
              </w:rPr>
              <w:fldChar w:fldCharType="end"/>
            </w:r>
          </w:hyperlink>
        </w:p>
        <w:p w14:paraId="6858BB78" w14:textId="7E387095" w:rsidR="004D312F" w:rsidRDefault="004D312F">
          <w:pPr>
            <w:pStyle w:val="TOC2"/>
            <w:tabs>
              <w:tab w:val="right" w:leader="dot" w:pos="9016"/>
            </w:tabs>
            <w:rPr>
              <w:rFonts w:eastAsiaTheme="minorEastAsia"/>
              <w:noProof/>
              <w:sz w:val="24"/>
              <w:szCs w:val="24"/>
              <w:lang w:eastAsia="en-IN"/>
            </w:rPr>
          </w:pPr>
          <w:hyperlink w:anchor="_Toc227188762" w:history="1">
            <w:r w:rsidRPr="00304182">
              <w:rPr>
                <w:rStyle w:val="Hyperlink"/>
                <w:noProof/>
              </w:rPr>
              <w:t>Key Design Principles</w:t>
            </w:r>
            <w:r>
              <w:rPr>
                <w:noProof/>
                <w:webHidden/>
              </w:rPr>
              <w:tab/>
            </w:r>
            <w:r>
              <w:rPr>
                <w:noProof/>
                <w:webHidden/>
              </w:rPr>
              <w:fldChar w:fldCharType="begin"/>
            </w:r>
            <w:r>
              <w:rPr>
                <w:noProof/>
                <w:webHidden/>
              </w:rPr>
              <w:instrText xml:space="preserve"> PAGEREF _Toc227188762 \h </w:instrText>
            </w:r>
            <w:r>
              <w:rPr>
                <w:noProof/>
                <w:webHidden/>
              </w:rPr>
            </w:r>
            <w:r>
              <w:rPr>
                <w:noProof/>
                <w:webHidden/>
              </w:rPr>
              <w:fldChar w:fldCharType="separate"/>
            </w:r>
            <w:r>
              <w:rPr>
                <w:noProof/>
                <w:webHidden/>
              </w:rPr>
              <w:t>7</w:t>
            </w:r>
            <w:r>
              <w:rPr>
                <w:noProof/>
                <w:webHidden/>
              </w:rPr>
              <w:fldChar w:fldCharType="end"/>
            </w:r>
          </w:hyperlink>
        </w:p>
        <w:p w14:paraId="2F1CD046" w14:textId="0BF690BA" w:rsidR="004D312F" w:rsidRDefault="004D312F">
          <w:pPr>
            <w:pStyle w:val="TOC2"/>
            <w:tabs>
              <w:tab w:val="right" w:leader="dot" w:pos="9016"/>
            </w:tabs>
            <w:rPr>
              <w:rFonts w:eastAsiaTheme="minorEastAsia"/>
              <w:noProof/>
              <w:sz w:val="24"/>
              <w:szCs w:val="24"/>
              <w:lang w:eastAsia="en-IN"/>
            </w:rPr>
          </w:pPr>
          <w:hyperlink w:anchor="_Toc227188763" w:history="1">
            <w:r w:rsidRPr="00304182">
              <w:rPr>
                <w:rStyle w:val="Hyperlink"/>
                <w:noProof/>
              </w:rPr>
              <w:t>High-Level Architecture Summary</w:t>
            </w:r>
            <w:r>
              <w:rPr>
                <w:noProof/>
                <w:webHidden/>
              </w:rPr>
              <w:tab/>
            </w:r>
            <w:r>
              <w:rPr>
                <w:noProof/>
                <w:webHidden/>
              </w:rPr>
              <w:fldChar w:fldCharType="begin"/>
            </w:r>
            <w:r>
              <w:rPr>
                <w:noProof/>
                <w:webHidden/>
              </w:rPr>
              <w:instrText xml:space="preserve"> PAGEREF _Toc227188763 \h </w:instrText>
            </w:r>
            <w:r>
              <w:rPr>
                <w:noProof/>
                <w:webHidden/>
              </w:rPr>
            </w:r>
            <w:r>
              <w:rPr>
                <w:noProof/>
                <w:webHidden/>
              </w:rPr>
              <w:fldChar w:fldCharType="separate"/>
            </w:r>
            <w:r>
              <w:rPr>
                <w:noProof/>
                <w:webHidden/>
              </w:rPr>
              <w:t>8</w:t>
            </w:r>
            <w:r>
              <w:rPr>
                <w:noProof/>
                <w:webHidden/>
              </w:rPr>
              <w:fldChar w:fldCharType="end"/>
            </w:r>
          </w:hyperlink>
        </w:p>
        <w:p w14:paraId="7F6ED38F" w14:textId="5DEF193A" w:rsidR="004D312F" w:rsidRDefault="004D312F">
          <w:pPr>
            <w:pStyle w:val="TOC1"/>
            <w:tabs>
              <w:tab w:val="right" w:leader="dot" w:pos="9016"/>
            </w:tabs>
            <w:rPr>
              <w:rFonts w:eastAsiaTheme="minorEastAsia"/>
              <w:noProof/>
              <w:sz w:val="24"/>
              <w:szCs w:val="24"/>
              <w:lang w:eastAsia="en-IN"/>
            </w:rPr>
          </w:pPr>
          <w:hyperlink w:anchor="_Toc227188764" w:history="1">
            <w:r w:rsidRPr="00304182">
              <w:rPr>
                <w:rStyle w:val="Hyperlink"/>
                <w:b/>
                <w:bCs/>
                <w:noProof/>
              </w:rPr>
              <w:t>COMMUNICATION PROTOCOL DESIGN</w:t>
            </w:r>
            <w:r>
              <w:rPr>
                <w:noProof/>
                <w:webHidden/>
              </w:rPr>
              <w:tab/>
            </w:r>
            <w:r>
              <w:rPr>
                <w:noProof/>
                <w:webHidden/>
              </w:rPr>
              <w:fldChar w:fldCharType="begin"/>
            </w:r>
            <w:r>
              <w:rPr>
                <w:noProof/>
                <w:webHidden/>
              </w:rPr>
              <w:instrText xml:space="preserve"> PAGEREF _Toc227188764 \h </w:instrText>
            </w:r>
            <w:r>
              <w:rPr>
                <w:noProof/>
                <w:webHidden/>
              </w:rPr>
            </w:r>
            <w:r>
              <w:rPr>
                <w:noProof/>
                <w:webHidden/>
              </w:rPr>
              <w:fldChar w:fldCharType="separate"/>
            </w:r>
            <w:r>
              <w:rPr>
                <w:noProof/>
                <w:webHidden/>
              </w:rPr>
              <w:t>8</w:t>
            </w:r>
            <w:r>
              <w:rPr>
                <w:noProof/>
                <w:webHidden/>
              </w:rPr>
              <w:fldChar w:fldCharType="end"/>
            </w:r>
          </w:hyperlink>
        </w:p>
        <w:p w14:paraId="59B715C0" w14:textId="1110666F" w:rsidR="004D312F" w:rsidRDefault="004D312F">
          <w:pPr>
            <w:pStyle w:val="TOC2"/>
            <w:tabs>
              <w:tab w:val="right" w:leader="dot" w:pos="9016"/>
            </w:tabs>
            <w:rPr>
              <w:rFonts w:eastAsiaTheme="minorEastAsia"/>
              <w:noProof/>
              <w:sz w:val="24"/>
              <w:szCs w:val="24"/>
              <w:lang w:eastAsia="en-IN"/>
            </w:rPr>
          </w:pPr>
          <w:hyperlink w:anchor="_Toc227188765" w:history="1">
            <w:r w:rsidRPr="00304182">
              <w:rPr>
                <w:rStyle w:val="Hyperlink"/>
                <w:noProof/>
              </w:rPr>
              <w:t>Purpose of the Protocol</w:t>
            </w:r>
            <w:r>
              <w:rPr>
                <w:noProof/>
                <w:webHidden/>
              </w:rPr>
              <w:tab/>
            </w:r>
            <w:r>
              <w:rPr>
                <w:noProof/>
                <w:webHidden/>
              </w:rPr>
              <w:fldChar w:fldCharType="begin"/>
            </w:r>
            <w:r>
              <w:rPr>
                <w:noProof/>
                <w:webHidden/>
              </w:rPr>
              <w:instrText xml:space="preserve"> PAGEREF _Toc227188765 \h </w:instrText>
            </w:r>
            <w:r>
              <w:rPr>
                <w:noProof/>
                <w:webHidden/>
              </w:rPr>
            </w:r>
            <w:r>
              <w:rPr>
                <w:noProof/>
                <w:webHidden/>
              </w:rPr>
              <w:fldChar w:fldCharType="separate"/>
            </w:r>
            <w:r>
              <w:rPr>
                <w:noProof/>
                <w:webHidden/>
              </w:rPr>
              <w:t>8</w:t>
            </w:r>
            <w:r>
              <w:rPr>
                <w:noProof/>
                <w:webHidden/>
              </w:rPr>
              <w:fldChar w:fldCharType="end"/>
            </w:r>
          </w:hyperlink>
        </w:p>
        <w:p w14:paraId="5FCA49E1" w14:textId="6A0727FF" w:rsidR="004D312F" w:rsidRDefault="004D312F">
          <w:pPr>
            <w:pStyle w:val="TOC2"/>
            <w:tabs>
              <w:tab w:val="right" w:leader="dot" w:pos="9016"/>
            </w:tabs>
            <w:rPr>
              <w:rFonts w:eastAsiaTheme="minorEastAsia"/>
              <w:noProof/>
              <w:sz w:val="24"/>
              <w:szCs w:val="24"/>
              <w:lang w:eastAsia="en-IN"/>
            </w:rPr>
          </w:pPr>
          <w:hyperlink w:anchor="_Toc227188766" w:history="1">
            <w:r w:rsidRPr="00304182">
              <w:rPr>
                <w:rStyle w:val="Hyperlink"/>
                <w:noProof/>
              </w:rPr>
              <w:t>Packet Structure</w:t>
            </w:r>
            <w:r>
              <w:rPr>
                <w:noProof/>
                <w:webHidden/>
              </w:rPr>
              <w:tab/>
            </w:r>
            <w:r>
              <w:rPr>
                <w:noProof/>
                <w:webHidden/>
              </w:rPr>
              <w:fldChar w:fldCharType="begin"/>
            </w:r>
            <w:r>
              <w:rPr>
                <w:noProof/>
                <w:webHidden/>
              </w:rPr>
              <w:instrText xml:space="preserve"> PAGEREF _Toc227188766 \h </w:instrText>
            </w:r>
            <w:r>
              <w:rPr>
                <w:noProof/>
                <w:webHidden/>
              </w:rPr>
            </w:r>
            <w:r>
              <w:rPr>
                <w:noProof/>
                <w:webHidden/>
              </w:rPr>
              <w:fldChar w:fldCharType="separate"/>
            </w:r>
            <w:r>
              <w:rPr>
                <w:noProof/>
                <w:webHidden/>
              </w:rPr>
              <w:t>9</w:t>
            </w:r>
            <w:r>
              <w:rPr>
                <w:noProof/>
                <w:webHidden/>
              </w:rPr>
              <w:fldChar w:fldCharType="end"/>
            </w:r>
          </w:hyperlink>
        </w:p>
        <w:p w14:paraId="6E81227D" w14:textId="355FBBDC" w:rsidR="004D312F" w:rsidRDefault="004D312F">
          <w:pPr>
            <w:pStyle w:val="TOC2"/>
            <w:tabs>
              <w:tab w:val="right" w:leader="dot" w:pos="9016"/>
            </w:tabs>
            <w:rPr>
              <w:rFonts w:eastAsiaTheme="minorEastAsia"/>
              <w:noProof/>
              <w:sz w:val="24"/>
              <w:szCs w:val="24"/>
              <w:lang w:eastAsia="en-IN"/>
            </w:rPr>
          </w:pPr>
          <w:hyperlink w:anchor="_Toc227188767" w:history="1">
            <w:r w:rsidRPr="00304182">
              <w:rPr>
                <w:rStyle w:val="Hyperlink"/>
                <w:noProof/>
              </w:rPr>
              <w:t>Message Types</w:t>
            </w:r>
            <w:r>
              <w:rPr>
                <w:noProof/>
                <w:webHidden/>
              </w:rPr>
              <w:tab/>
            </w:r>
            <w:r>
              <w:rPr>
                <w:noProof/>
                <w:webHidden/>
              </w:rPr>
              <w:fldChar w:fldCharType="begin"/>
            </w:r>
            <w:r>
              <w:rPr>
                <w:noProof/>
                <w:webHidden/>
              </w:rPr>
              <w:instrText xml:space="preserve"> PAGEREF _Toc227188767 \h </w:instrText>
            </w:r>
            <w:r>
              <w:rPr>
                <w:noProof/>
                <w:webHidden/>
              </w:rPr>
            </w:r>
            <w:r>
              <w:rPr>
                <w:noProof/>
                <w:webHidden/>
              </w:rPr>
              <w:fldChar w:fldCharType="separate"/>
            </w:r>
            <w:r>
              <w:rPr>
                <w:noProof/>
                <w:webHidden/>
              </w:rPr>
              <w:t>9</w:t>
            </w:r>
            <w:r>
              <w:rPr>
                <w:noProof/>
                <w:webHidden/>
              </w:rPr>
              <w:fldChar w:fldCharType="end"/>
            </w:r>
          </w:hyperlink>
        </w:p>
        <w:p w14:paraId="6B1508DF" w14:textId="5F2B0BBF" w:rsidR="004D312F" w:rsidRDefault="004D312F">
          <w:pPr>
            <w:pStyle w:val="TOC2"/>
            <w:tabs>
              <w:tab w:val="right" w:leader="dot" w:pos="9016"/>
            </w:tabs>
            <w:rPr>
              <w:rFonts w:eastAsiaTheme="minorEastAsia"/>
              <w:noProof/>
              <w:sz w:val="24"/>
              <w:szCs w:val="24"/>
              <w:lang w:eastAsia="en-IN"/>
            </w:rPr>
          </w:pPr>
          <w:hyperlink w:anchor="_Toc227188768" w:history="1">
            <w:r w:rsidRPr="00304182">
              <w:rPr>
                <w:rStyle w:val="Hyperlink"/>
                <w:noProof/>
              </w:rPr>
              <w:t>Sequence Control</w:t>
            </w:r>
            <w:r>
              <w:rPr>
                <w:noProof/>
                <w:webHidden/>
              </w:rPr>
              <w:tab/>
            </w:r>
            <w:r>
              <w:rPr>
                <w:noProof/>
                <w:webHidden/>
              </w:rPr>
              <w:fldChar w:fldCharType="begin"/>
            </w:r>
            <w:r>
              <w:rPr>
                <w:noProof/>
                <w:webHidden/>
              </w:rPr>
              <w:instrText xml:space="preserve"> PAGEREF _Toc227188768 \h </w:instrText>
            </w:r>
            <w:r>
              <w:rPr>
                <w:noProof/>
                <w:webHidden/>
              </w:rPr>
            </w:r>
            <w:r>
              <w:rPr>
                <w:noProof/>
                <w:webHidden/>
              </w:rPr>
              <w:fldChar w:fldCharType="separate"/>
            </w:r>
            <w:r>
              <w:rPr>
                <w:noProof/>
                <w:webHidden/>
              </w:rPr>
              <w:t>10</w:t>
            </w:r>
            <w:r>
              <w:rPr>
                <w:noProof/>
                <w:webHidden/>
              </w:rPr>
              <w:fldChar w:fldCharType="end"/>
            </w:r>
          </w:hyperlink>
        </w:p>
        <w:p w14:paraId="21024FC5" w14:textId="5973D34C" w:rsidR="004D312F" w:rsidRDefault="004D312F">
          <w:pPr>
            <w:pStyle w:val="TOC2"/>
            <w:tabs>
              <w:tab w:val="right" w:leader="dot" w:pos="9016"/>
            </w:tabs>
            <w:rPr>
              <w:rFonts w:eastAsiaTheme="minorEastAsia"/>
              <w:noProof/>
              <w:sz w:val="24"/>
              <w:szCs w:val="24"/>
              <w:lang w:eastAsia="en-IN"/>
            </w:rPr>
          </w:pPr>
          <w:hyperlink w:anchor="_Toc227188769" w:history="1">
            <w:r w:rsidRPr="00304182">
              <w:rPr>
                <w:rStyle w:val="Hyperlink"/>
                <w:noProof/>
              </w:rPr>
              <w:t>Validation Mechanisms</w:t>
            </w:r>
            <w:r>
              <w:rPr>
                <w:noProof/>
                <w:webHidden/>
              </w:rPr>
              <w:tab/>
            </w:r>
            <w:r>
              <w:rPr>
                <w:noProof/>
                <w:webHidden/>
              </w:rPr>
              <w:fldChar w:fldCharType="begin"/>
            </w:r>
            <w:r>
              <w:rPr>
                <w:noProof/>
                <w:webHidden/>
              </w:rPr>
              <w:instrText xml:space="preserve"> PAGEREF _Toc227188769 \h </w:instrText>
            </w:r>
            <w:r>
              <w:rPr>
                <w:noProof/>
                <w:webHidden/>
              </w:rPr>
            </w:r>
            <w:r>
              <w:rPr>
                <w:noProof/>
                <w:webHidden/>
              </w:rPr>
              <w:fldChar w:fldCharType="separate"/>
            </w:r>
            <w:r>
              <w:rPr>
                <w:noProof/>
                <w:webHidden/>
              </w:rPr>
              <w:t>10</w:t>
            </w:r>
            <w:r>
              <w:rPr>
                <w:noProof/>
                <w:webHidden/>
              </w:rPr>
              <w:fldChar w:fldCharType="end"/>
            </w:r>
          </w:hyperlink>
        </w:p>
        <w:p w14:paraId="70BAFCAC" w14:textId="38FC7294" w:rsidR="004D312F" w:rsidRDefault="004D312F">
          <w:pPr>
            <w:pStyle w:val="TOC2"/>
            <w:tabs>
              <w:tab w:val="right" w:leader="dot" w:pos="9016"/>
            </w:tabs>
            <w:rPr>
              <w:rFonts w:eastAsiaTheme="minorEastAsia"/>
              <w:noProof/>
              <w:sz w:val="24"/>
              <w:szCs w:val="24"/>
              <w:lang w:eastAsia="en-IN"/>
            </w:rPr>
          </w:pPr>
          <w:hyperlink w:anchor="_Toc227188770" w:history="1">
            <w:r w:rsidRPr="00304182">
              <w:rPr>
                <w:rStyle w:val="Hyperlink"/>
                <w:noProof/>
              </w:rPr>
              <w:t>Reliability Mechanisms</w:t>
            </w:r>
            <w:r>
              <w:rPr>
                <w:noProof/>
                <w:webHidden/>
              </w:rPr>
              <w:tab/>
            </w:r>
            <w:r>
              <w:rPr>
                <w:noProof/>
                <w:webHidden/>
              </w:rPr>
              <w:fldChar w:fldCharType="begin"/>
            </w:r>
            <w:r>
              <w:rPr>
                <w:noProof/>
                <w:webHidden/>
              </w:rPr>
              <w:instrText xml:space="preserve"> PAGEREF _Toc227188770 \h </w:instrText>
            </w:r>
            <w:r>
              <w:rPr>
                <w:noProof/>
                <w:webHidden/>
              </w:rPr>
            </w:r>
            <w:r>
              <w:rPr>
                <w:noProof/>
                <w:webHidden/>
              </w:rPr>
              <w:fldChar w:fldCharType="separate"/>
            </w:r>
            <w:r>
              <w:rPr>
                <w:noProof/>
                <w:webHidden/>
              </w:rPr>
              <w:t>11</w:t>
            </w:r>
            <w:r>
              <w:rPr>
                <w:noProof/>
                <w:webHidden/>
              </w:rPr>
              <w:fldChar w:fldCharType="end"/>
            </w:r>
          </w:hyperlink>
        </w:p>
        <w:p w14:paraId="507C56F5" w14:textId="542D912A" w:rsidR="004D312F" w:rsidRDefault="004D312F">
          <w:pPr>
            <w:pStyle w:val="TOC2"/>
            <w:tabs>
              <w:tab w:val="right" w:leader="dot" w:pos="9016"/>
            </w:tabs>
            <w:rPr>
              <w:rFonts w:eastAsiaTheme="minorEastAsia"/>
              <w:noProof/>
              <w:sz w:val="24"/>
              <w:szCs w:val="24"/>
              <w:lang w:eastAsia="en-IN"/>
            </w:rPr>
          </w:pPr>
          <w:hyperlink w:anchor="_Toc227188771" w:history="1">
            <w:r w:rsidRPr="00304182">
              <w:rPr>
                <w:rStyle w:val="Hyperlink"/>
                <w:noProof/>
              </w:rPr>
              <w:t>Large Data Transfer Protocol</w:t>
            </w:r>
            <w:r>
              <w:rPr>
                <w:noProof/>
                <w:webHidden/>
              </w:rPr>
              <w:tab/>
            </w:r>
            <w:r>
              <w:rPr>
                <w:noProof/>
                <w:webHidden/>
              </w:rPr>
              <w:fldChar w:fldCharType="begin"/>
            </w:r>
            <w:r>
              <w:rPr>
                <w:noProof/>
                <w:webHidden/>
              </w:rPr>
              <w:instrText xml:space="preserve"> PAGEREF _Toc227188771 \h </w:instrText>
            </w:r>
            <w:r>
              <w:rPr>
                <w:noProof/>
                <w:webHidden/>
              </w:rPr>
            </w:r>
            <w:r>
              <w:rPr>
                <w:noProof/>
                <w:webHidden/>
              </w:rPr>
              <w:fldChar w:fldCharType="separate"/>
            </w:r>
            <w:r>
              <w:rPr>
                <w:noProof/>
                <w:webHidden/>
              </w:rPr>
              <w:t>11</w:t>
            </w:r>
            <w:r>
              <w:rPr>
                <w:noProof/>
                <w:webHidden/>
              </w:rPr>
              <w:fldChar w:fldCharType="end"/>
            </w:r>
          </w:hyperlink>
        </w:p>
        <w:p w14:paraId="4D20D43D" w14:textId="33C6F5B6" w:rsidR="004D312F" w:rsidRDefault="004D312F">
          <w:pPr>
            <w:pStyle w:val="TOC2"/>
            <w:tabs>
              <w:tab w:val="right" w:leader="dot" w:pos="9016"/>
            </w:tabs>
            <w:rPr>
              <w:rFonts w:eastAsiaTheme="minorEastAsia"/>
              <w:noProof/>
              <w:sz w:val="24"/>
              <w:szCs w:val="24"/>
              <w:lang w:eastAsia="en-IN"/>
            </w:rPr>
          </w:pPr>
          <w:hyperlink w:anchor="_Toc227188772" w:history="1">
            <w:r w:rsidRPr="00304182">
              <w:rPr>
                <w:rStyle w:val="Hyperlink"/>
                <w:noProof/>
              </w:rPr>
              <w:t>Design Justification</w:t>
            </w:r>
            <w:r>
              <w:rPr>
                <w:noProof/>
                <w:webHidden/>
              </w:rPr>
              <w:tab/>
            </w:r>
            <w:r>
              <w:rPr>
                <w:noProof/>
                <w:webHidden/>
              </w:rPr>
              <w:fldChar w:fldCharType="begin"/>
            </w:r>
            <w:r>
              <w:rPr>
                <w:noProof/>
                <w:webHidden/>
              </w:rPr>
              <w:instrText xml:space="preserve"> PAGEREF _Toc227188772 \h </w:instrText>
            </w:r>
            <w:r>
              <w:rPr>
                <w:noProof/>
                <w:webHidden/>
              </w:rPr>
            </w:r>
            <w:r>
              <w:rPr>
                <w:noProof/>
                <w:webHidden/>
              </w:rPr>
              <w:fldChar w:fldCharType="separate"/>
            </w:r>
            <w:r>
              <w:rPr>
                <w:noProof/>
                <w:webHidden/>
              </w:rPr>
              <w:t>12</w:t>
            </w:r>
            <w:r>
              <w:rPr>
                <w:noProof/>
                <w:webHidden/>
              </w:rPr>
              <w:fldChar w:fldCharType="end"/>
            </w:r>
          </w:hyperlink>
        </w:p>
        <w:p w14:paraId="7F7AFCD3" w14:textId="4150F5DE" w:rsidR="004D312F" w:rsidRDefault="004D312F">
          <w:pPr>
            <w:pStyle w:val="TOC1"/>
            <w:tabs>
              <w:tab w:val="right" w:leader="dot" w:pos="9016"/>
            </w:tabs>
            <w:rPr>
              <w:rFonts w:eastAsiaTheme="minorEastAsia"/>
              <w:noProof/>
              <w:sz w:val="24"/>
              <w:szCs w:val="24"/>
              <w:lang w:eastAsia="en-IN"/>
            </w:rPr>
          </w:pPr>
          <w:hyperlink w:anchor="_Toc227188773" w:history="1">
            <w:r w:rsidRPr="00304182">
              <w:rPr>
                <w:rStyle w:val="Hyperlink"/>
                <w:b/>
                <w:bCs/>
                <w:noProof/>
              </w:rPr>
              <w:t>SERVER STATE MACHINE</w:t>
            </w:r>
            <w:r>
              <w:rPr>
                <w:noProof/>
                <w:webHidden/>
              </w:rPr>
              <w:tab/>
            </w:r>
            <w:r>
              <w:rPr>
                <w:noProof/>
                <w:webHidden/>
              </w:rPr>
              <w:fldChar w:fldCharType="begin"/>
            </w:r>
            <w:r>
              <w:rPr>
                <w:noProof/>
                <w:webHidden/>
              </w:rPr>
              <w:instrText xml:space="preserve"> PAGEREF _Toc227188773 \h </w:instrText>
            </w:r>
            <w:r>
              <w:rPr>
                <w:noProof/>
                <w:webHidden/>
              </w:rPr>
            </w:r>
            <w:r>
              <w:rPr>
                <w:noProof/>
                <w:webHidden/>
              </w:rPr>
              <w:fldChar w:fldCharType="separate"/>
            </w:r>
            <w:r>
              <w:rPr>
                <w:noProof/>
                <w:webHidden/>
              </w:rPr>
              <w:t>12</w:t>
            </w:r>
            <w:r>
              <w:rPr>
                <w:noProof/>
                <w:webHidden/>
              </w:rPr>
              <w:fldChar w:fldCharType="end"/>
            </w:r>
          </w:hyperlink>
        </w:p>
        <w:p w14:paraId="2C423499" w14:textId="2B7553B4" w:rsidR="004D312F" w:rsidRDefault="004D312F">
          <w:pPr>
            <w:pStyle w:val="TOC2"/>
            <w:tabs>
              <w:tab w:val="right" w:leader="dot" w:pos="9016"/>
            </w:tabs>
            <w:rPr>
              <w:rFonts w:eastAsiaTheme="minorEastAsia"/>
              <w:noProof/>
              <w:sz w:val="24"/>
              <w:szCs w:val="24"/>
              <w:lang w:eastAsia="en-IN"/>
            </w:rPr>
          </w:pPr>
          <w:hyperlink w:anchor="_Toc227188774" w:history="1">
            <w:r w:rsidRPr="00304182">
              <w:rPr>
                <w:rStyle w:val="Hyperlink"/>
                <w:noProof/>
              </w:rPr>
              <w:t>Purpose of the State Machine</w:t>
            </w:r>
            <w:r>
              <w:rPr>
                <w:noProof/>
                <w:webHidden/>
              </w:rPr>
              <w:tab/>
            </w:r>
            <w:r>
              <w:rPr>
                <w:noProof/>
                <w:webHidden/>
              </w:rPr>
              <w:fldChar w:fldCharType="begin"/>
            </w:r>
            <w:r>
              <w:rPr>
                <w:noProof/>
                <w:webHidden/>
              </w:rPr>
              <w:instrText xml:space="preserve"> PAGEREF _Toc227188774 \h </w:instrText>
            </w:r>
            <w:r>
              <w:rPr>
                <w:noProof/>
                <w:webHidden/>
              </w:rPr>
            </w:r>
            <w:r>
              <w:rPr>
                <w:noProof/>
                <w:webHidden/>
              </w:rPr>
              <w:fldChar w:fldCharType="separate"/>
            </w:r>
            <w:r>
              <w:rPr>
                <w:noProof/>
                <w:webHidden/>
              </w:rPr>
              <w:t>12</w:t>
            </w:r>
            <w:r>
              <w:rPr>
                <w:noProof/>
                <w:webHidden/>
              </w:rPr>
              <w:fldChar w:fldCharType="end"/>
            </w:r>
          </w:hyperlink>
        </w:p>
        <w:p w14:paraId="02E8947F" w14:textId="0C3EBB5E" w:rsidR="004D312F" w:rsidRDefault="004D312F">
          <w:pPr>
            <w:pStyle w:val="TOC2"/>
            <w:tabs>
              <w:tab w:val="right" w:leader="dot" w:pos="9016"/>
            </w:tabs>
            <w:rPr>
              <w:rFonts w:eastAsiaTheme="minorEastAsia"/>
              <w:noProof/>
              <w:sz w:val="24"/>
              <w:szCs w:val="24"/>
              <w:lang w:eastAsia="en-IN"/>
            </w:rPr>
          </w:pPr>
          <w:hyperlink w:anchor="_Toc227188775" w:history="1">
            <w:r w:rsidRPr="00304182">
              <w:rPr>
                <w:rStyle w:val="Hyperlink"/>
                <w:noProof/>
              </w:rPr>
              <w:t>Defined Server States</w:t>
            </w:r>
            <w:r>
              <w:rPr>
                <w:noProof/>
                <w:webHidden/>
              </w:rPr>
              <w:tab/>
            </w:r>
            <w:r>
              <w:rPr>
                <w:noProof/>
                <w:webHidden/>
              </w:rPr>
              <w:fldChar w:fldCharType="begin"/>
            </w:r>
            <w:r>
              <w:rPr>
                <w:noProof/>
                <w:webHidden/>
              </w:rPr>
              <w:instrText xml:space="preserve"> PAGEREF _Toc227188775 \h </w:instrText>
            </w:r>
            <w:r>
              <w:rPr>
                <w:noProof/>
                <w:webHidden/>
              </w:rPr>
            </w:r>
            <w:r>
              <w:rPr>
                <w:noProof/>
                <w:webHidden/>
              </w:rPr>
              <w:fldChar w:fldCharType="separate"/>
            </w:r>
            <w:r>
              <w:rPr>
                <w:noProof/>
                <w:webHidden/>
              </w:rPr>
              <w:t>13</w:t>
            </w:r>
            <w:r>
              <w:rPr>
                <w:noProof/>
                <w:webHidden/>
              </w:rPr>
              <w:fldChar w:fldCharType="end"/>
            </w:r>
          </w:hyperlink>
        </w:p>
        <w:p w14:paraId="2F95877B" w14:textId="61309658" w:rsidR="004D312F" w:rsidRDefault="004D312F">
          <w:pPr>
            <w:pStyle w:val="TOC2"/>
            <w:tabs>
              <w:tab w:val="right" w:leader="dot" w:pos="9016"/>
            </w:tabs>
            <w:rPr>
              <w:rFonts w:eastAsiaTheme="minorEastAsia"/>
              <w:noProof/>
              <w:sz w:val="24"/>
              <w:szCs w:val="24"/>
              <w:lang w:eastAsia="en-IN"/>
            </w:rPr>
          </w:pPr>
          <w:hyperlink w:anchor="_Toc227188776" w:history="1">
            <w:r w:rsidRPr="00304182">
              <w:rPr>
                <w:rStyle w:val="Hyperlink"/>
                <w:noProof/>
              </w:rPr>
              <w:t>State Transitions</w:t>
            </w:r>
            <w:r>
              <w:rPr>
                <w:noProof/>
                <w:webHidden/>
              </w:rPr>
              <w:tab/>
            </w:r>
            <w:r>
              <w:rPr>
                <w:noProof/>
                <w:webHidden/>
              </w:rPr>
              <w:fldChar w:fldCharType="begin"/>
            </w:r>
            <w:r>
              <w:rPr>
                <w:noProof/>
                <w:webHidden/>
              </w:rPr>
              <w:instrText xml:space="preserve"> PAGEREF _Toc227188776 \h </w:instrText>
            </w:r>
            <w:r>
              <w:rPr>
                <w:noProof/>
                <w:webHidden/>
              </w:rPr>
            </w:r>
            <w:r>
              <w:rPr>
                <w:noProof/>
                <w:webHidden/>
              </w:rPr>
              <w:fldChar w:fldCharType="separate"/>
            </w:r>
            <w:r>
              <w:rPr>
                <w:noProof/>
                <w:webHidden/>
              </w:rPr>
              <w:t>15</w:t>
            </w:r>
            <w:r>
              <w:rPr>
                <w:noProof/>
                <w:webHidden/>
              </w:rPr>
              <w:fldChar w:fldCharType="end"/>
            </w:r>
          </w:hyperlink>
        </w:p>
        <w:p w14:paraId="167B4E22" w14:textId="6D8C6BCF" w:rsidR="004D312F" w:rsidRDefault="004D312F">
          <w:pPr>
            <w:pStyle w:val="TOC2"/>
            <w:tabs>
              <w:tab w:val="right" w:leader="dot" w:pos="9016"/>
            </w:tabs>
            <w:rPr>
              <w:rFonts w:eastAsiaTheme="minorEastAsia"/>
              <w:noProof/>
              <w:sz w:val="24"/>
              <w:szCs w:val="24"/>
              <w:lang w:eastAsia="en-IN"/>
            </w:rPr>
          </w:pPr>
          <w:hyperlink w:anchor="_Toc227188777" w:history="1">
            <w:r w:rsidRPr="00304182">
              <w:rPr>
                <w:rStyle w:val="Hyperlink"/>
                <w:noProof/>
              </w:rPr>
              <w:t>Transition Control Mechanism</w:t>
            </w:r>
            <w:r>
              <w:rPr>
                <w:noProof/>
                <w:webHidden/>
              </w:rPr>
              <w:tab/>
            </w:r>
            <w:r>
              <w:rPr>
                <w:noProof/>
                <w:webHidden/>
              </w:rPr>
              <w:fldChar w:fldCharType="begin"/>
            </w:r>
            <w:r>
              <w:rPr>
                <w:noProof/>
                <w:webHidden/>
              </w:rPr>
              <w:instrText xml:space="preserve"> PAGEREF _Toc227188777 \h </w:instrText>
            </w:r>
            <w:r>
              <w:rPr>
                <w:noProof/>
                <w:webHidden/>
              </w:rPr>
            </w:r>
            <w:r>
              <w:rPr>
                <w:noProof/>
                <w:webHidden/>
              </w:rPr>
              <w:fldChar w:fldCharType="separate"/>
            </w:r>
            <w:r>
              <w:rPr>
                <w:noProof/>
                <w:webHidden/>
              </w:rPr>
              <w:t>15</w:t>
            </w:r>
            <w:r>
              <w:rPr>
                <w:noProof/>
                <w:webHidden/>
              </w:rPr>
              <w:fldChar w:fldCharType="end"/>
            </w:r>
          </w:hyperlink>
        </w:p>
        <w:p w14:paraId="13712DAB" w14:textId="06958F7A" w:rsidR="004D312F" w:rsidRDefault="004D312F">
          <w:pPr>
            <w:pStyle w:val="TOC2"/>
            <w:tabs>
              <w:tab w:val="right" w:leader="dot" w:pos="9016"/>
            </w:tabs>
            <w:rPr>
              <w:rFonts w:eastAsiaTheme="minorEastAsia"/>
              <w:noProof/>
              <w:sz w:val="24"/>
              <w:szCs w:val="24"/>
              <w:lang w:eastAsia="en-IN"/>
            </w:rPr>
          </w:pPr>
          <w:hyperlink w:anchor="_Toc227188778" w:history="1">
            <w:r w:rsidRPr="00304182">
              <w:rPr>
                <w:rStyle w:val="Hyperlink"/>
                <w:noProof/>
              </w:rPr>
              <w:t>State Machine Execution Flow</w:t>
            </w:r>
            <w:r>
              <w:rPr>
                <w:noProof/>
                <w:webHidden/>
              </w:rPr>
              <w:tab/>
            </w:r>
            <w:r>
              <w:rPr>
                <w:noProof/>
                <w:webHidden/>
              </w:rPr>
              <w:fldChar w:fldCharType="begin"/>
            </w:r>
            <w:r>
              <w:rPr>
                <w:noProof/>
                <w:webHidden/>
              </w:rPr>
              <w:instrText xml:space="preserve"> PAGEREF _Toc227188778 \h </w:instrText>
            </w:r>
            <w:r>
              <w:rPr>
                <w:noProof/>
                <w:webHidden/>
              </w:rPr>
            </w:r>
            <w:r>
              <w:rPr>
                <w:noProof/>
                <w:webHidden/>
              </w:rPr>
              <w:fldChar w:fldCharType="separate"/>
            </w:r>
            <w:r>
              <w:rPr>
                <w:noProof/>
                <w:webHidden/>
              </w:rPr>
              <w:t>15</w:t>
            </w:r>
            <w:r>
              <w:rPr>
                <w:noProof/>
                <w:webHidden/>
              </w:rPr>
              <w:fldChar w:fldCharType="end"/>
            </w:r>
          </w:hyperlink>
        </w:p>
        <w:p w14:paraId="77F1BF40" w14:textId="583B5C6C" w:rsidR="004D312F" w:rsidRDefault="004D312F">
          <w:pPr>
            <w:pStyle w:val="TOC2"/>
            <w:tabs>
              <w:tab w:val="right" w:leader="dot" w:pos="9016"/>
            </w:tabs>
            <w:rPr>
              <w:rFonts w:eastAsiaTheme="minorEastAsia"/>
              <w:noProof/>
              <w:sz w:val="24"/>
              <w:szCs w:val="24"/>
              <w:lang w:eastAsia="en-IN"/>
            </w:rPr>
          </w:pPr>
          <w:hyperlink w:anchor="_Toc227188779" w:history="1">
            <w:r w:rsidRPr="00304182">
              <w:rPr>
                <w:rStyle w:val="Hyperlink"/>
                <w:noProof/>
              </w:rPr>
              <w:t>Safety and Reliability Considerations</w:t>
            </w:r>
            <w:r>
              <w:rPr>
                <w:noProof/>
                <w:webHidden/>
              </w:rPr>
              <w:tab/>
            </w:r>
            <w:r>
              <w:rPr>
                <w:noProof/>
                <w:webHidden/>
              </w:rPr>
              <w:fldChar w:fldCharType="begin"/>
            </w:r>
            <w:r>
              <w:rPr>
                <w:noProof/>
                <w:webHidden/>
              </w:rPr>
              <w:instrText xml:space="preserve"> PAGEREF _Toc227188779 \h </w:instrText>
            </w:r>
            <w:r>
              <w:rPr>
                <w:noProof/>
                <w:webHidden/>
              </w:rPr>
            </w:r>
            <w:r>
              <w:rPr>
                <w:noProof/>
                <w:webHidden/>
              </w:rPr>
              <w:fldChar w:fldCharType="separate"/>
            </w:r>
            <w:r>
              <w:rPr>
                <w:noProof/>
                <w:webHidden/>
              </w:rPr>
              <w:t>16</w:t>
            </w:r>
            <w:r>
              <w:rPr>
                <w:noProof/>
                <w:webHidden/>
              </w:rPr>
              <w:fldChar w:fldCharType="end"/>
            </w:r>
          </w:hyperlink>
        </w:p>
        <w:p w14:paraId="1042FB0E" w14:textId="04F1639E" w:rsidR="004D312F" w:rsidRDefault="004D312F">
          <w:pPr>
            <w:pStyle w:val="TOC2"/>
            <w:tabs>
              <w:tab w:val="right" w:leader="dot" w:pos="9016"/>
            </w:tabs>
            <w:rPr>
              <w:rFonts w:eastAsiaTheme="minorEastAsia"/>
              <w:noProof/>
              <w:sz w:val="24"/>
              <w:szCs w:val="24"/>
              <w:lang w:eastAsia="en-IN"/>
            </w:rPr>
          </w:pPr>
          <w:hyperlink w:anchor="_Toc227188780" w:history="1">
            <w:r w:rsidRPr="00304182">
              <w:rPr>
                <w:rStyle w:val="Hyperlink"/>
                <w:noProof/>
              </w:rPr>
              <w:t>Design Justification</w:t>
            </w:r>
            <w:r>
              <w:rPr>
                <w:noProof/>
                <w:webHidden/>
              </w:rPr>
              <w:tab/>
            </w:r>
            <w:r>
              <w:rPr>
                <w:noProof/>
                <w:webHidden/>
              </w:rPr>
              <w:fldChar w:fldCharType="begin"/>
            </w:r>
            <w:r>
              <w:rPr>
                <w:noProof/>
                <w:webHidden/>
              </w:rPr>
              <w:instrText xml:space="preserve"> PAGEREF _Toc227188780 \h </w:instrText>
            </w:r>
            <w:r>
              <w:rPr>
                <w:noProof/>
                <w:webHidden/>
              </w:rPr>
            </w:r>
            <w:r>
              <w:rPr>
                <w:noProof/>
                <w:webHidden/>
              </w:rPr>
              <w:fldChar w:fldCharType="separate"/>
            </w:r>
            <w:r>
              <w:rPr>
                <w:noProof/>
                <w:webHidden/>
              </w:rPr>
              <w:t>16</w:t>
            </w:r>
            <w:r>
              <w:rPr>
                <w:noProof/>
                <w:webHidden/>
              </w:rPr>
              <w:fldChar w:fldCharType="end"/>
            </w:r>
          </w:hyperlink>
        </w:p>
        <w:p w14:paraId="74A604DA" w14:textId="51180B7F" w:rsidR="004D312F" w:rsidRDefault="004D312F">
          <w:pPr>
            <w:pStyle w:val="TOC1"/>
            <w:tabs>
              <w:tab w:val="right" w:leader="dot" w:pos="9016"/>
            </w:tabs>
            <w:rPr>
              <w:rFonts w:eastAsiaTheme="minorEastAsia"/>
              <w:noProof/>
              <w:sz w:val="24"/>
              <w:szCs w:val="24"/>
              <w:lang w:eastAsia="en-IN"/>
            </w:rPr>
          </w:pPr>
          <w:hyperlink w:anchor="_Toc227188781" w:history="1">
            <w:r w:rsidRPr="00304182">
              <w:rPr>
                <w:rStyle w:val="Hyperlink"/>
                <w:b/>
                <w:bCs/>
                <w:noProof/>
              </w:rPr>
              <w:t>DETAILED IMPLEMENTATION</w:t>
            </w:r>
            <w:r>
              <w:rPr>
                <w:noProof/>
                <w:webHidden/>
              </w:rPr>
              <w:tab/>
            </w:r>
            <w:r>
              <w:rPr>
                <w:noProof/>
                <w:webHidden/>
              </w:rPr>
              <w:fldChar w:fldCharType="begin"/>
            </w:r>
            <w:r>
              <w:rPr>
                <w:noProof/>
                <w:webHidden/>
              </w:rPr>
              <w:instrText xml:space="preserve"> PAGEREF _Toc227188781 \h </w:instrText>
            </w:r>
            <w:r>
              <w:rPr>
                <w:noProof/>
                <w:webHidden/>
              </w:rPr>
            </w:r>
            <w:r>
              <w:rPr>
                <w:noProof/>
                <w:webHidden/>
              </w:rPr>
              <w:fldChar w:fldCharType="separate"/>
            </w:r>
            <w:r>
              <w:rPr>
                <w:noProof/>
                <w:webHidden/>
              </w:rPr>
              <w:t>16</w:t>
            </w:r>
            <w:r>
              <w:rPr>
                <w:noProof/>
                <w:webHidden/>
              </w:rPr>
              <w:fldChar w:fldCharType="end"/>
            </w:r>
          </w:hyperlink>
        </w:p>
        <w:p w14:paraId="201504F3" w14:textId="53185DE3" w:rsidR="004D312F" w:rsidRDefault="004D312F">
          <w:pPr>
            <w:pStyle w:val="TOC2"/>
            <w:tabs>
              <w:tab w:val="right" w:leader="dot" w:pos="9016"/>
            </w:tabs>
            <w:rPr>
              <w:rFonts w:eastAsiaTheme="minorEastAsia"/>
              <w:noProof/>
              <w:sz w:val="24"/>
              <w:szCs w:val="24"/>
              <w:lang w:eastAsia="en-IN"/>
            </w:rPr>
          </w:pPr>
          <w:hyperlink w:anchor="_Toc227188782" w:history="1">
            <w:r w:rsidRPr="00304182">
              <w:rPr>
                <w:rStyle w:val="Hyperlink"/>
                <w:noProof/>
              </w:rPr>
              <w:t>Common Module (common.hpp, common.cpp)</w:t>
            </w:r>
            <w:r>
              <w:rPr>
                <w:noProof/>
                <w:webHidden/>
              </w:rPr>
              <w:tab/>
            </w:r>
            <w:r>
              <w:rPr>
                <w:noProof/>
                <w:webHidden/>
              </w:rPr>
              <w:fldChar w:fldCharType="begin"/>
            </w:r>
            <w:r>
              <w:rPr>
                <w:noProof/>
                <w:webHidden/>
              </w:rPr>
              <w:instrText xml:space="preserve"> PAGEREF _Toc227188782 \h </w:instrText>
            </w:r>
            <w:r>
              <w:rPr>
                <w:noProof/>
                <w:webHidden/>
              </w:rPr>
            </w:r>
            <w:r>
              <w:rPr>
                <w:noProof/>
                <w:webHidden/>
              </w:rPr>
              <w:fldChar w:fldCharType="separate"/>
            </w:r>
            <w:r>
              <w:rPr>
                <w:noProof/>
                <w:webHidden/>
              </w:rPr>
              <w:t>17</w:t>
            </w:r>
            <w:r>
              <w:rPr>
                <w:noProof/>
                <w:webHidden/>
              </w:rPr>
              <w:fldChar w:fldCharType="end"/>
            </w:r>
          </w:hyperlink>
        </w:p>
        <w:p w14:paraId="616BAB87" w14:textId="0EE5A11D" w:rsidR="004D312F" w:rsidRDefault="004D312F">
          <w:pPr>
            <w:pStyle w:val="TOC2"/>
            <w:tabs>
              <w:tab w:val="right" w:leader="dot" w:pos="9016"/>
            </w:tabs>
            <w:rPr>
              <w:rFonts w:eastAsiaTheme="minorEastAsia"/>
              <w:noProof/>
              <w:sz w:val="24"/>
              <w:szCs w:val="24"/>
              <w:lang w:eastAsia="en-IN"/>
            </w:rPr>
          </w:pPr>
          <w:hyperlink w:anchor="_Toc227188783" w:history="1">
            <w:r w:rsidRPr="00304182">
              <w:rPr>
                <w:rStyle w:val="Hyperlink"/>
                <w:noProof/>
              </w:rPr>
              <w:t>Client Logic (client_logic.hpp, client_logic.cpp)</w:t>
            </w:r>
            <w:r>
              <w:rPr>
                <w:noProof/>
                <w:webHidden/>
              </w:rPr>
              <w:tab/>
            </w:r>
            <w:r>
              <w:rPr>
                <w:noProof/>
                <w:webHidden/>
              </w:rPr>
              <w:fldChar w:fldCharType="begin"/>
            </w:r>
            <w:r>
              <w:rPr>
                <w:noProof/>
                <w:webHidden/>
              </w:rPr>
              <w:instrText xml:space="preserve"> PAGEREF _Toc227188783 \h </w:instrText>
            </w:r>
            <w:r>
              <w:rPr>
                <w:noProof/>
                <w:webHidden/>
              </w:rPr>
            </w:r>
            <w:r>
              <w:rPr>
                <w:noProof/>
                <w:webHidden/>
              </w:rPr>
              <w:fldChar w:fldCharType="separate"/>
            </w:r>
            <w:r>
              <w:rPr>
                <w:noProof/>
                <w:webHidden/>
              </w:rPr>
              <w:t>18</w:t>
            </w:r>
            <w:r>
              <w:rPr>
                <w:noProof/>
                <w:webHidden/>
              </w:rPr>
              <w:fldChar w:fldCharType="end"/>
            </w:r>
          </w:hyperlink>
        </w:p>
        <w:p w14:paraId="7AA03E4B" w14:textId="51CA42C7" w:rsidR="004D312F" w:rsidRDefault="004D312F">
          <w:pPr>
            <w:pStyle w:val="TOC2"/>
            <w:tabs>
              <w:tab w:val="right" w:leader="dot" w:pos="9016"/>
            </w:tabs>
            <w:rPr>
              <w:rFonts w:eastAsiaTheme="minorEastAsia"/>
              <w:noProof/>
              <w:sz w:val="24"/>
              <w:szCs w:val="24"/>
              <w:lang w:eastAsia="en-IN"/>
            </w:rPr>
          </w:pPr>
          <w:hyperlink w:anchor="_Toc227188784" w:history="1">
            <w:r w:rsidRPr="00304182">
              <w:rPr>
                <w:rStyle w:val="Hyperlink"/>
                <w:noProof/>
              </w:rPr>
              <w:t>Server Logic (server_logic.hpp, server_logic.cpp)</w:t>
            </w:r>
            <w:r>
              <w:rPr>
                <w:noProof/>
                <w:webHidden/>
              </w:rPr>
              <w:tab/>
            </w:r>
            <w:r>
              <w:rPr>
                <w:noProof/>
                <w:webHidden/>
              </w:rPr>
              <w:fldChar w:fldCharType="begin"/>
            </w:r>
            <w:r>
              <w:rPr>
                <w:noProof/>
                <w:webHidden/>
              </w:rPr>
              <w:instrText xml:space="preserve"> PAGEREF _Toc227188784 \h </w:instrText>
            </w:r>
            <w:r>
              <w:rPr>
                <w:noProof/>
                <w:webHidden/>
              </w:rPr>
            </w:r>
            <w:r>
              <w:rPr>
                <w:noProof/>
                <w:webHidden/>
              </w:rPr>
              <w:fldChar w:fldCharType="separate"/>
            </w:r>
            <w:r>
              <w:rPr>
                <w:noProof/>
                <w:webHidden/>
              </w:rPr>
              <w:t>19</w:t>
            </w:r>
            <w:r>
              <w:rPr>
                <w:noProof/>
                <w:webHidden/>
              </w:rPr>
              <w:fldChar w:fldCharType="end"/>
            </w:r>
          </w:hyperlink>
        </w:p>
        <w:p w14:paraId="7082C4CB" w14:textId="18B62B9C" w:rsidR="004D312F" w:rsidRDefault="004D312F">
          <w:pPr>
            <w:pStyle w:val="TOC2"/>
            <w:tabs>
              <w:tab w:val="right" w:leader="dot" w:pos="9016"/>
            </w:tabs>
            <w:rPr>
              <w:rFonts w:eastAsiaTheme="minorEastAsia"/>
              <w:noProof/>
              <w:sz w:val="24"/>
              <w:szCs w:val="24"/>
              <w:lang w:eastAsia="en-IN"/>
            </w:rPr>
          </w:pPr>
          <w:hyperlink w:anchor="_Toc227188785" w:history="1">
            <w:r w:rsidRPr="00304182">
              <w:rPr>
                <w:rStyle w:val="Hyperlink"/>
                <w:noProof/>
              </w:rPr>
              <w:t>Client Application (client_main.cpp)</w:t>
            </w:r>
            <w:r>
              <w:rPr>
                <w:noProof/>
                <w:webHidden/>
              </w:rPr>
              <w:tab/>
            </w:r>
            <w:r>
              <w:rPr>
                <w:noProof/>
                <w:webHidden/>
              </w:rPr>
              <w:fldChar w:fldCharType="begin"/>
            </w:r>
            <w:r>
              <w:rPr>
                <w:noProof/>
                <w:webHidden/>
              </w:rPr>
              <w:instrText xml:space="preserve"> PAGEREF _Toc227188785 \h </w:instrText>
            </w:r>
            <w:r>
              <w:rPr>
                <w:noProof/>
                <w:webHidden/>
              </w:rPr>
            </w:r>
            <w:r>
              <w:rPr>
                <w:noProof/>
                <w:webHidden/>
              </w:rPr>
              <w:fldChar w:fldCharType="separate"/>
            </w:r>
            <w:r>
              <w:rPr>
                <w:noProof/>
                <w:webHidden/>
              </w:rPr>
              <w:t>19</w:t>
            </w:r>
            <w:r>
              <w:rPr>
                <w:noProof/>
                <w:webHidden/>
              </w:rPr>
              <w:fldChar w:fldCharType="end"/>
            </w:r>
          </w:hyperlink>
        </w:p>
        <w:p w14:paraId="63C4A232" w14:textId="4FCF1DBB" w:rsidR="004D312F" w:rsidRDefault="004D312F">
          <w:pPr>
            <w:pStyle w:val="TOC2"/>
            <w:tabs>
              <w:tab w:val="right" w:leader="dot" w:pos="9016"/>
            </w:tabs>
            <w:rPr>
              <w:rFonts w:eastAsiaTheme="minorEastAsia"/>
              <w:noProof/>
              <w:sz w:val="24"/>
              <w:szCs w:val="24"/>
              <w:lang w:eastAsia="en-IN"/>
            </w:rPr>
          </w:pPr>
          <w:hyperlink w:anchor="_Toc227188786" w:history="1">
            <w:r w:rsidRPr="00304182">
              <w:rPr>
                <w:rStyle w:val="Hyperlink"/>
                <w:noProof/>
              </w:rPr>
              <w:t>Server Application (server_main.cpp)</w:t>
            </w:r>
            <w:r>
              <w:rPr>
                <w:noProof/>
                <w:webHidden/>
              </w:rPr>
              <w:tab/>
            </w:r>
            <w:r>
              <w:rPr>
                <w:noProof/>
                <w:webHidden/>
              </w:rPr>
              <w:fldChar w:fldCharType="begin"/>
            </w:r>
            <w:r>
              <w:rPr>
                <w:noProof/>
                <w:webHidden/>
              </w:rPr>
              <w:instrText xml:space="preserve"> PAGEREF _Toc227188786 \h </w:instrText>
            </w:r>
            <w:r>
              <w:rPr>
                <w:noProof/>
                <w:webHidden/>
              </w:rPr>
            </w:r>
            <w:r>
              <w:rPr>
                <w:noProof/>
                <w:webHidden/>
              </w:rPr>
              <w:fldChar w:fldCharType="separate"/>
            </w:r>
            <w:r>
              <w:rPr>
                <w:noProof/>
                <w:webHidden/>
              </w:rPr>
              <w:t>20</w:t>
            </w:r>
            <w:r>
              <w:rPr>
                <w:noProof/>
                <w:webHidden/>
              </w:rPr>
              <w:fldChar w:fldCharType="end"/>
            </w:r>
          </w:hyperlink>
        </w:p>
        <w:p w14:paraId="098F3B26" w14:textId="3E1BD180" w:rsidR="004D312F" w:rsidRDefault="004D312F">
          <w:pPr>
            <w:pStyle w:val="TOC2"/>
            <w:tabs>
              <w:tab w:val="right" w:leader="dot" w:pos="9016"/>
            </w:tabs>
            <w:rPr>
              <w:rFonts w:eastAsiaTheme="minorEastAsia"/>
              <w:noProof/>
              <w:sz w:val="24"/>
              <w:szCs w:val="24"/>
              <w:lang w:eastAsia="en-IN"/>
            </w:rPr>
          </w:pPr>
          <w:hyperlink w:anchor="_Toc227188787" w:history="1">
            <w:r w:rsidRPr="00304182">
              <w:rPr>
                <w:rStyle w:val="Hyperlink"/>
                <w:noProof/>
              </w:rPr>
              <w:t>Integration of Components</w:t>
            </w:r>
            <w:r>
              <w:rPr>
                <w:noProof/>
                <w:webHidden/>
              </w:rPr>
              <w:tab/>
            </w:r>
            <w:r>
              <w:rPr>
                <w:noProof/>
                <w:webHidden/>
              </w:rPr>
              <w:fldChar w:fldCharType="begin"/>
            </w:r>
            <w:r>
              <w:rPr>
                <w:noProof/>
                <w:webHidden/>
              </w:rPr>
              <w:instrText xml:space="preserve"> PAGEREF _Toc227188787 \h </w:instrText>
            </w:r>
            <w:r>
              <w:rPr>
                <w:noProof/>
                <w:webHidden/>
              </w:rPr>
            </w:r>
            <w:r>
              <w:rPr>
                <w:noProof/>
                <w:webHidden/>
              </w:rPr>
              <w:fldChar w:fldCharType="separate"/>
            </w:r>
            <w:r>
              <w:rPr>
                <w:noProof/>
                <w:webHidden/>
              </w:rPr>
              <w:t>21</w:t>
            </w:r>
            <w:r>
              <w:rPr>
                <w:noProof/>
                <w:webHidden/>
              </w:rPr>
              <w:fldChar w:fldCharType="end"/>
            </w:r>
          </w:hyperlink>
        </w:p>
        <w:p w14:paraId="56DCD242" w14:textId="725324CF" w:rsidR="004D312F" w:rsidRDefault="004D312F">
          <w:pPr>
            <w:pStyle w:val="TOC2"/>
            <w:tabs>
              <w:tab w:val="right" w:leader="dot" w:pos="9016"/>
            </w:tabs>
            <w:rPr>
              <w:rFonts w:eastAsiaTheme="minorEastAsia"/>
              <w:noProof/>
              <w:sz w:val="24"/>
              <w:szCs w:val="24"/>
              <w:lang w:eastAsia="en-IN"/>
            </w:rPr>
          </w:pPr>
          <w:hyperlink w:anchor="_Toc227188788" w:history="1">
            <w:r w:rsidRPr="00304182">
              <w:rPr>
                <w:rStyle w:val="Hyperlink"/>
                <w:noProof/>
              </w:rPr>
              <w:t>Implementation Summary</w:t>
            </w:r>
            <w:r>
              <w:rPr>
                <w:noProof/>
                <w:webHidden/>
              </w:rPr>
              <w:tab/>
            </w:r>
            <w:r>
              <w:rPr>
                <w:noProof/>
                <w:webHidden/>
              </w:rPr>
              <w:fldChar w:fldCharType="begin"/>
            </w:r>
            <w:r>
              <w:rPr>
                <w:noProof/>
                <w:webHidden/>
              </w:rPr>
              <w:instrText xml:space="preserve"> PAGEREF _Toc227188788 \h </w:instrText>
            </w:r>
            <w:r>
              <w:rPr>
                <w:noProof/>
                <w:webHidden/>
              </w:rPr>
            </w:r>
            <w:r>
              <w:rPr>
                <w:noProof/>
                <w:webHidden/>
              </w:rPr>
              <w:fldChar w:fldCharType="separate"/>
            </w:r>
            <w:r>
              <w:rPr>
                <w:noProof/>
                <w:webHidden/>
              </w:rPr>
              <w:t>21</w:t>
            </w:r>
            <w:r>
              <w:rPr>
                <w:noProof/>
                <w:webHidden/>
              </w:rPr>
              <w:fldChar w:fldCharType="end"/>
            </w:r>
          </w:hyperlink>
        </w:p>
        <w:p w14:paraId="707B0351" w14:textId="042650FF" w:rsidR="004D312F" w:rsidRDefault="004D312F">
          <w:pPr>
            <w:pStyle w:val="TOC1"/>
            <w:tabs>
              <w:tab w:val="right" w:leader="dot" w:pos="9016"/>
            </w:tabs>
            <w:rPr>
              <w:rFonts w:eastAsiaTheme="minorEastAsia"/>
              <w:noProof/>
              <w:sz w:val="24"/>
              <w:szCs w:val="24"/>
              <w:lang w:eastAsia="en-IN"/>
            </w:rPr>
          </w:pPr>
          <w:hyperlink w:anchor="_Toc227188789" w:history="1">
            <w:r w:rsidRPr="00304182">
              <w:rPr>
                <w:rStyle w:val="Hyperlink"/>
                <w:b/>
                <w:bCs/>
                <w:noProof/>
              </w:rPr>
              <w:t>BUILD AND EXECUTION PROCESS</w:t>
            </w:r>
            <w:r>
              <w:rPr>
                <w:noProof/>
                <w:webHidden/>
              </w:rPr>
              <w:tab/>
            </w:r>
            <w:r>
              <w:rPr>
                <w:noProof/>
                <w:webHidden/>
              </w:rPr>
              <w:fldChar w:fldCharType="begin"/>
            </w:r>
            <w:r>
              <w:rPr>
                <w:noProof/>
                <w:webHidden/>
              </w:rPr>
              <w:instrText xml:space="preserve"> PAGEREF _Toc227188789 \h </w:instrText>
            </w:r>
            <w:r>
              <w:rPr>
                <w:noProof/>
                <w:webHidden/>
              </w:rPr>
            </w:r>
            <w:r>
              <w:rPr>
                <w:noProof/>
                <w:webHidden/>
              </w:rPr>
              <w:fldChar w:fldCharType="separate"/>
            </w:r>
            <w:r>
              <w:rPr>
                <w:noProof/>
                <w:webHidden/>
              </w:rPr>
              <w:t>21</w:t>
            </w:r>
            <w:r>
              <w:rPr>
                <w:noProof/>
                <w:webHidden/>
              </w:rPr>
              <w:fldChar w:fldCharType="end"/>
            </w:r>
          </w:hyperlink>
        </w:p>
        <w:p w14:paraId="3A3B365C" w14:textId="45B9047C" w:rsidR="004D312F" w:rsidRDefault="004D312F">
          <w:pPr>
            <w:pStyle w:val="TOC2"/>
            <w:tabs>
              <w:tab w:val="right" w:leader="dot" w:pos="9016"/>
            </w:tabs>
            <w:rPr>
              <w:rFonts w:eastAsiaTheme="minorEastAsia"/>
              <w:noProof/>
              <w:sz w:val="24"/>
              <w:szCs w:val="24"/>
              <w:lang w:eastAsia="en-IN"/>
            </w:rPr>
          </w:pPr>
          <w:hyperlink w:anchor="_Toc227188790" w:history="1">
            <w:r w:rsidRPr="00304182">
              <w:rPr>
                <w:rStyle w:val="Hyperlink"/>
                <w:noProof/>
              </w:rPr>
              <w:t>Development Environment</w:t>
            </w:r>
            <w:r>
              <w:rPr>
                <w:noProof/>
                <w:webHidden/>
              </w:rPr>
              <w:tab/>
            </w:r>
            <w:r>
              <w:rPr>
                <w:noProof/>
                <w:webHidden/>
              </w:rPr>
              <w:fldChar w:fldCharType="begin"/>
            </w:r>
            <w:r>
              <w:rPr>
                <w:noProof/>
                <w:webHidden/>
              </w:rPr>
              <w:instrText xml:space="preserve"> PAGEREF _Toc227188790 \h </w:instrText>
            </w:r>
            <w:r>
              <w:rPr>
                <w:noProof/>
                <w:webHidden/>
              </w:rPr>
            </w:r>
            <w:r>
              <w:rPr>
                <w:noProof/>
                <w:webHidden/>
              </w:rPr>
              <w:fldChar w:fldCharType="separate"/>
            </w:r>
            <w:r>
              <w:rPr>
                <w:noProof/>
                <w:webHidden/>
              </w:rPr>
              <w:t>22</w:t>
            </w:r>
            <w:r>
              <w:rPr>
                <w:noProof/>
                <w:webHidden/>
              </w:rPr>
              <w:fldChar w:fldCharType="end"/>
            </w:r>
          </w:hyperlink>
        </w:p>
        <w:p w14:paraId="0CA12BAF" w14:textId="715CB930" w:rsidR="004D312F" w:rsidRDefault="004D312F">
          <w:pPr>
            <w:pStyle w:val="TOC2"/>
            <w:tabs>
              <w:tab w:val="right" w:leader="dot" w:pos="9016"/>
            </w:tabs>
            <w:rPr>
              <w:rFonts w:eastAsiaTheme="minorEastAsia"/>
              <w:noProof/>
              <w:sz w:val="24"/>
              <w:szCs w:val="24"/>
              <w:lang w:eastAsia="en-IN"/>
            </w:rPr>
          </w:pPr>
          <w:hyperlink w:anchor="_Toc227188791" w:history="1">
            <w:r w:rsidRPr="00304182">
              <w:rPr>
                <w:rStyle w:val="Hyperlink"/>
                <w:noProof/>
              </w:rPr>
              <w:t>Project Structure</w:t>
            </w:r>
            <w:r>
              <w:rPr>
                <w:noProof/>
                <w:webHidden/>
              </w:rPr>
              <w:tab/>
            </w:r>
            <w:r>
              <w:rPr>
                <w:noProof/>
                <w:webHidden/>
              </w:rPr>
              <w:fldChar w:fldCharType="begin"/>
            </w:r>
            <w:r>
              <w:rPr>
                <w:noProof/>
                <w:webHidden/>
              </w:rPr>
              <w:instrText xml:space="preserve"> PAGEREF _Toc227188791 \h </w:instrText>
            </w:r>
            <w:r>
              <w:rPr>
                <w:noProof/>
                <w:webHidden/>
              </w:rPr>
            </w:r>
            <w:r>
              <w:rPr>
                <w:noProof/>
                <w:webHidden/>
              </w:rPr>
              <w:fldChar w:fldCharType="separate"/>
            </w:r>
            <w:r>
              <w:rPr>
                <w:noProof/>
                <w:webHidden/>
              </w:rPr>
              <w:t>22</w:t>
            </w:r>
            <w:r>
              <w:rPr>
                <w:noProof/>
                <w:webHidden/>
              </w:rPr>
              <w:fldChar w:fldCharType="end"/>
            </w:r>
          </w:hyperlink>
        </w:p>
        <w:p w14:paraId="1E159E43" w14:textId="6B4F13EA" w:rsidR="004D312F" w:rsidRDefault="004D312F">
          <w:pPr>
            <w:pStyle w:val="TOC2"/>
            <w:tabs>
              <w:tab w:val="right" w:leader="dot" w:pos="9016"/>
            </w:tabs>
            <w:rPr>
              <w:rFonts w:eastAsiaTheme="minorEastAsia"/>
              <w:noProof/>
              <w:sz w:val="24"/>
              <w:szCs w:val="24"/>
              <w:lang w:eastAsia="en-IN"/>
            </w:rPr>
          </w:pPr>
          <w:hyperlink w:anchor="_Toc227188792" w:history="1">
            <w:r w:rsidRPr="00304182">
              <w:rPr>
                <w:rStyle w:val="Hyperlink"/>
                <w:noProof/>
              </w:rPr>
              <w:t>Building the Project Using CMake</w:t>
            </w:r>
            <w:r>
              <w:rPr>
                <w:noProof/>
                <w:webHidden/>
              </w:rPr>
              <w:tab/>
            </w:r>
            <w:r>
              <w:rPr>
                <w:noProof/>
                <w:webHidden/>
              </w:rPr>
              <w:fldChar w:fldCharType="begin"/>
            </w:r>
            <w:r>
              <w:rPr>
                <w:noProof/>
                <w:webHidden/>
              </w:rPr>
              <w:instrText xml:space="preserve"> PAGEREF _Toc227188792 \h </w:instrText>
            </w:r>
            <w:r>
              <w:rPr>
                <w:noProof/>
                <w:webHidden/>
              </w:rPr>
            </w:r>
            <w:r>
              <w:rPr>
                <w:noProof/>
                <w:webHidden/>
              </w:rPr>
              <w:fldChar w:fldCharType="separate"/>
            </w:r>
            <w:r>
              <w:rPr>
                <w:noProof/>
                <w:webHidden/>
              </w:rPr>
              <w:t>22</w:t>
            </w:r>
            <w:r>
              <w:rPr>
                <w:noProof/>
                <w:webHidden/>
              </w:rPr>
              <w:fldChar w:fldCharType="end"/>
            </w:r>
          </w:hyperlink>
        </w:p>
        <w:p w14:paraId="3E6520F8" w14:textId="68CFD3BF" w:rsidR="004D312F" w:rsidRDefault="004D312F">
          <w:pPr>
            <w:pStyle w:val="TOC2"/>
            <w:tabs>
              <w:tab w:val="right" w:leader="dot" w:pos="9016"/>
            </w:tabs>
            <w:rPr>
              <w:rFonts w:eastAsiaTheme="minorEastAsia"/>
              <w:noProof/>
              <w:sz w:val="24"/>
              <w:szCs w:val="24"/>
              <w:lang w:eastAsia="en-IN"/>
            </w:rPr>
          </w:pPr>
          <w:hyperlink w:anchor="_Toc227188793" w:history="1">
            <w:r w:rsidRPr="00304182">
              <w:rPr>
                <w:rStyle w:val="Hyperlink"/>
                <w:noProof/>
              </w:rPr>
              <w:t>Running the Application</w:t>
            </w:r>
            <w:r>
              <w:rPr>
                <w:noProof/>
                <w:webHidden/>
              </w:rPr>
              <w:tab/>
            </w:r>
            <w:r>
              <w:rPr>
                <w:noProof/>
                <w:webHidden/>
              </w:rPr>
              <w:fldChar w:fldCharType="begin"/>
            </w:r>
            <w:r>
              <w:rPr>
                <w:noProof/>
                <w:webHidden/>
              </w:rPr>
              <w:instrText xml:space="preserve"> PAGEREF _Toc227188793 \h </w:instrText>
            </w:r>
            <w:r>
              <w:rPr>
                <w:noProof/>
                <w:webHidden/>
              </w:rPr>
            </w:r>
            <w:r>
              <w:rPr>
                <w:noProof/>
                <w:webHidden/>
              </w:rPr>
              <w:fldChar w:fldCharType="separate"/>
            </w:r>
            <w:r>
              <w:rPr>
                <w:noProof/>
                <w:webHidden/>
              </w:rPr>
              <w:t>23</w:t>
            </w:r>
            <w:r>
              <w:rPr>
                <w:noProof/>
                <w:webHidden/>
              </w:rPr>
              <w:fldChar w:fldCharType="end"/>
            </w:r>
          </w:hyperlink>
        </w:p>
        <w:p w14:paraId="48AE9F83" w14:textId="4874F799" w:rsidR="004D312F" w:rsidRDefault="004D312F">
          <w:pPr>
            <w:pStyle w:val="TOC2"/>
            <w:tabs>
              <w:tab w:val="right" w:leader="dot" w:pos="9016"/>
            </w:tabs>
            <w:rPr>
              <w:rFonts w:eastAsiaTheme="minorEastAsia"/>
              <w:noProof/>
              <w:sz w:val="24"/>
              <w:szCs w:val="24"/>
              <w:lang w:eastAsia="en-IN"/>
            </w:rPr>
          </w:pPr>
          <w:hyperlink w:anchor="_Toc227188794" w:history="1">
            <w:r w:rsidRPr="00304182">
              <w:rPr>
                <w:rStyle w:val="Hyperlink"/>
                <w:noProof/>
              </w:rPr>
              <w:t xml:space="preserve">Execution </w:t>
            </w:r>
            <w:r w:rsidR="008408EA">
              <w:rPr>
                <w:rStyle w:val="Hyperlink"/>
                <w:noProof/>
              </w:rPr>
              <w:t>Behaviour</w:t>
            </w:r>
            <w:r>
              <w:rPr>
                <w:noProof/>
                <w:webHidden/>
              </w:rPr>
              <w:tab/>
            </w:r>
            <w:r>
              <w:rPr>
                <w:noProof/>
                <w:webHidden/>
              </w:rPr>
              <w:fldChar w:fldCharType="begin"/>
            </w:r>
            <w:r>
              <w:rPr>
                <w:noProof/>
                <w:webHidden/>
              </w:rPr>
              <w:instrText xml:space="preserve"> PAGEREF _Toc227188794 \h </w:instrText>
            </w:r>
            <w:r>
              <w:rPr>
                <w:noProof/>
                <w:webHidden/>
              </w:rPr>
            </w:r>
            <w:r>
              <w:rPr>
                <w:noProof/>
                <w:webHidden/>
              </w:rPr>
              <w:fldChar w:fldCharType="separate"/>
            </w:r>
            <w:r>
              <w:rPr>
                <w:noProof/>
                <w:webHidden/>
              </w:rPr>
              <w:t>23</w:t>
            </w:r>
            <w:r>
              <w:rPr>
                <w:noProof/>
                <w:webHidden/>
              </w:rPr>
              <w:fldChar w:fldCharType="end"/>
            </w:r>
          </w:hyperlink>
        </w:p>
        <w:p w14:paraId="6E2A4120" w14:textId="613A6B21" w:rsidR="004D312F" w:rsidRDefault="004D312F">
          <w:pPr>
            <w:pStyle w:val="TOC2"/>
            <w:tabs>
              <w:tab w:val="right" w:leader="dot" w:pos="9016"/>
            </w:tabs>
            <w:rPr>
              <w:rFonts w:eastAsiaTheme="minorEastAsia"/>
              <w:noProof/>
              <w:sz w:val="24"/>
              <w:szCs w:val="24"/>
              <w:lang w:eastAsia="en-IN"/>
            </w:rPr>
          </w:pPr>
          <w:hyperlink w:anchor="_Toc227188795" w:history="1">
            <w:r w:rsidRPr="00304182">
              <w:rPr>
                <w:rStyle w:val="Hyperlink"/>
                <w:noProof/>
              </w:rPr>
              <w:t>Generated Output Files</w:t>
            </w:r>
            <w:r>
              <w:rPr>
                <w:noProof/>
                <w:webHidden/>
              </w:rPr>
              <w:tab/>
            </w:r>
            <w:r>
              <w:rPr>
                <w:noProof/>
                <w:webHidden/>
              </w:rPr>
              <w:fldChar w:fldCharType="begin"/>
            </w:r>
            <w:r>
              <w:rPr>
                <w:noProof/>
                <w:webHidden/>
              </w:rPr>
              <w:instrText xml:space="preserve"> PAGEREF _Toc227188795 \h </w:instrText>
            </w:r>
            <w:r>
              <w:rPr>
                <w:noProof/>
                <w:webHidden/>
              </w:rPr>
            </w:r>
            <w:r>
              <w:rPr>
                <w:noProof/>
                <w:webHidden/>
              </w:rPr>
              <w:fldChar w:fldCharType="separate"/>
            </w:r>
            <w:r>
              <w:rPr>
                <w:noProof/>
                <w:webHidden/>
              </w:rPr>
              <w:t>23</w:t>
            </w:r>
            <w:r>
              <w:rPr>
                <w:noProof/>
                <w:webHidden/>
              </w:rPr>
              <w:fldChar w:fldCharType="end"/>
            </w:r>
          </w:hyperlink>
        </w:p>
        <w:p w14:paraId="66114EFA" w14:textId="624BF10E" w:rsidR="004D312F" w:rsidRDefault="004D312F">
          <w:pPr>
            <w:pStyle w:val="TOC2"/>
            <w:tabs>
              <w:tab w:val="right" w:leader="dot" w:pos="9016"/>
            </w:tabs>
            <w:rPr>
              <w:rFonts w:eastAsiaTheme="minorEastAsia"/>
              <w:noProof/>
              <w:sz w:val="24"/>
              <w:szCs w:val="24"/>
              <w:lang w:eastAsia="en-IN"/>
            </w:rPr>
          </w:pPr>
          <w:hyperlink w:anchor="_Toc227188796" w:history="1">
            <w:r w:rsidRPr="00304182">
              <w:rPr>
                <w:rStyle w:val="Hyperlink"/>
                <w:noProof/>
              </w:rPr>
              <w:t>Integration with Testing</w:t>
            </w:r>
            <w:r>
              <w:rPr>
                <w:noProof/>
                <w:webHidden/>
              </w:rPr>
              <w:tab/>
            </w:r>
            <w:r>
              <w:rPr>
                <w:noProof/>
                <w:webHidden/>
              </w:rPr>
              <w:fldChar w:fldCharType="begin"/>
            </w:r>
            <w:r>
              <w:rPr>
                <w:noProof/>
                <w:webHidden/>
              </w:rPr>
              <w:instrText xml:space="preserve"> PAGEREF _Toc227188796 \h </w:instrText>
            </w:r>
            <w:r>
              <w:rPr>
                <w:noProof/>
                <w:webHidden/>
              </w:rPr>
            </w:r>
            <w:r>
              <w:rPr>
                <w:noProof/>
                <w:webHidden/>
              </w:rPr>
              <w:fldChar w:fldCharType="separate"/>
            </w:r>
            <w:r>
              <w:rPr>
                <w:noProof/>
                <w:webHidden/>
              </w:rPr>
              <w:t>24</w:t>
            </w:r>
            <w:r>
              <w:rPr>
                <w:noProof/>
                <w:webHidden/>
              </w:rPr>
              <w:fldChar w:fldCharType="end"/>
            </w:r>
          </w:hyperlink>
        </w:p>
        <w:p w14:paraId="410FAB74" w14:textId="38D4ADB4" w:rsidR="004D312F" w:rsidRDefault="004D312F">
          <w:pPr>
            <w:pStyle w:val="TOC2"/>
            <w:tabs>
              <w:tab w:val="right" w:leader="dot" w:pos="9016"/>
            </w:tabs>
            <w:rPr>
              <w:rFonts w:eastAsiaTheme="minorEastAsia"/>
              <w:noProof/>
              <w:sz w:val="24"/>
              <w:szCs w:val="24"/>
              <w:lang w:eastAsia="en-IN"/>
            </w:rPr>
          </w:pPr>
          <w:hyperlink w:anchor="_Toc227188797" w:history="1">
            <w:r w:rsidRPr="00304182">
              <w:rPr>
                <w:rStyle w:val="Hyperlink"/>
                <w:noProof/>
              </w:rPr>
              <w:t>Integration with Static Analysis</w:t>
            </w:r>
            <w:r>
              <w:rPr>
                <w:noProof/>
                <w:webHidden/>
              </w:rPr>
              <w:tab/>
            </w:r>
            <w:r>
              <w:rPr>
                <w:noProof/>
                <w:webHidden/>
              </w:rPr>
              <w:fldChar w:fldCharType="begin"/>
            </w:r>
            <w:r>
              <w:rPr>
                <w:noProof/>
                <w:webHidden/>
              </w:rPr>
              <w:instrText xml:space="preserve"> PAGEREF _Toc227188797 \h </w:instrText>
            </w:r>
            <w:r>
              <w:rPr>
                <w:noProof/>
                <w:webHidden/>
              </w:rPr>
            </w:r>
            <w:r>
              <w:rPr>
                <w:noProof/>
                <w:webHidden/>
              </w:rPr>
              <w:fldChar w:fldCharType="separate"/>
            </w:r>
            <w:r>
              <w:rPr>
                <w:noProof/>
                <w:webHidden/>
              </w:rPr>
              <w:t>24</w:t>
            </w:r>
            <w:r>
              <w:rPr>
                <w:noProof/>
                <w:webHidden/>
              </w:rPr>
              <w:fldChar w:fldCharType="end"/>
            </w:r>
          </w:hyperlink>
        </w:p>
        <w:p w14:paraId="11316ACB" w14:textId="18D336C1" w:rsidR="004D312F" w:rsidRDefault="004D312F">
          <w:pPr>
            <w:pStyle w:val="TOC2"/>
            <w:tabs>
              <w:tab w:val="right" w:leader="dot" w:pos="9016"/>
            </w:tabs>
            <w:rPr>
              <w:rFonts w:eastAsiaTheme="minorEastAsia"/>
              <w:noProof/>
              <w:sz w:val="24"/>
              <w:szCs w:val="24"/>
              <w:lang w:eastAsia="en-IN"/>
            </w:rPr>
          </w:pPr>
          <w:hyperlink w:anchor="_Toc227188798" w:history="1">
            <w:r w:rsidRPr="00304182">
              <w:rPr>
                <w:rStyle w:val="Hyperlink"/>
                <w:noProof/>
              </w:rPr>
              <w:t>Build and Execution Summary</w:t>
            </w:r>
            <w:r>
              <w:rPr>
                <w:noProof/>
                <w:webHidden/>
              </w:rPr>
              <w:tab/>
            </w:r>
            <w:r>
              <w:rPr>
                <w:noProof/>
                <w:webHidden/>
              </w:rPr>
              <w:fldChar w:fldCharType="begin"/>
            </w:r>
            <w:r>
              <w:rPr>
                <w:noProof/>
                <w:webHidden/>
              </w:rPr>
              <w:instrText xml:space="preserve"> PAGEREF _Toc227188798 \h </w:instrText>
            </w:r>
            <w:r>
              <w:rPr>
                <w:noProof/>
                <w:webHidden/>
              </w:rPr>
            </w:r>
            <w:r>
              <w:rPr>
                <w:noProof/>
                <w:webHidden/>
              </w:rPr>
              <w:fldChar w:fldCharType="separate"/>
            </w:r>
            <w:r>
              <w:rPr>
                <w:noProof/>
                <w:webHidden/>
              </w:rPr>
              <w:t>24</w:t>
            </w:r>
            <w:r>
              <w:rPr>
                <w:noProof/>
                <w:webHidden/>
              </w:rPr>
              <w:fldChar w:fldCharType="end"/>
            </w:r>
          </w:hyperlink>
        </w:p>
        <w:p w14:paraId="2FDAA592" w14:textId="5DEE7742" w:rsidR="004D312F" w:rsidRDefault="004D312F">
          <w:pPr>
            <w:pStyle w:val="TOC1"/>
            <w:tabs>
              <w:tab w:val="right" w:leader="dot" w:pos="9016"/>
            </w:tabs>
            <w:rPr>
              <w:rFonts w:eastAsiaTheme="minorEastAsia"/>
              <w:noProof/>
              <w:sz w:val="24"/>
              <w:szCs w:val="24"/>
              <w:lang w:eastAsia="en-IN"/>
            </w:rPr>
          </w:pPr>
          <w:hyperlink w:anchor="_Toc227188799" w:history="1">
            <w:r w:rsidRPr="00304182">
              <w:rPr>
                <w:rStyle w:val="Hyperlink"/>
                <w:b/>
                <w:bCs/>
                <w:noProof/>
              </w:rPr>
              <w:t>TESTING STRATEGY AND PLAN</w:t>
            </w:r>
            <w:r>
              <w:rPr>
                <w:noProof/>
                <w:webHidden/>
              </w:rPr>
              <w:tab/>
            </w:r>
            <w:r>
              <w:rPr>
                <w:noProof/>
                <w:webHidden/>
              </w:rPr>
              <w:fldChar w:fldCharType="begin"/>
            </w:r>
            <w:r>
              <w:rPr>
                <w:noProof/>
                <w:webHidden/>
              </w:rPr>
              <w:instrText xml:space="preserve"> PAGEREF _Toc227188799 \h </w:instrText>
            </w:r>
            <w:r>
              <w:rPr>
                <w:noProof/>
                <w:webHidden/>
              </w:rPr>
            </w:r>
            <w:r>
              <w:rPr>
                <w:noProof/>
                <w:webHidden/>
              </w:rPr>
              <w:fldChar w:fldCharType="separate"/>
            </w:r>
            <w:r>
              <w:rPr>
                <w:noProof/>
                <w:webHidden/>
              </w:rPr>
              <w:t>24</w:t>
            </w:r>
            <w:r>
              <w:rPr>
                <w:noProof/>
                <w:webHidden/>
              </w:rPr>
              <w:fldChar w:fldCharType="end"/>
            </w:r>
          </w:hyperlink>
        </w:p>
        <w:p w14:paraId="720E91E0" w14:textId="6C229E1C" w:rsidR="004D312F" w:rsidRDefault="004D312F">
          <w:pPr>
            <w:pStyle w:val="TOC2"/>
            <w:tabs>
              <w:tab w:val="right" w:leader="dot" w:pos="9016"/>
            </w:tabs>
            <w:rPr>
              <w:rFonts w:eastAsiaTheme="minorEastAsia"/>
              <w:noProof/>
              <w:sz w:val="24"/>
              <w:szCs w:val="24"/>
              <w:lang w:eastAsia="en-IN"/>
            </w:rPr>
          </w:pPr>
          <w:hyperlink w:anchor="_Toc227188800" w:history="1">
            <w:r w:rsidRPr="00304182">
              <w:rPr>
                <w:rStyle w:val="Hyperlink"/>
                <w:noProof/>
              </w:rPr>
              <w:t>Objectives of Testing</w:t>
            </w:r>
            <w:r>
              <w:rPr>
                <w:noProof/>
                <w:webHidden/>
              </w:rPr>
              <w:tab/>
            </w:r>
            <w:r>
              <w:rPr>
                <w:noProof/>
                <w:webHidden/>
              </w:rPr>
              <w:fldChar w:fldCharType="begin"/>
            </w:r>
            <w:r>
              <w:rPr>
                <w:noProof/>
                <w:webHidden/>
              </w:rPr>
              <w:instrText xml:space="preserve"> PAGEREF _Toc227188800 \h </w:instrText>
            </w:r>
            <w:r>
              <w:rPr>
                <w:noProof/>
                <w:webHidden/>
              </w:rPr>
            </w:r>
            <w:r>
              <w:rPr>
                <w:noProof/>
                <w:webHidden/>
              </w:rPr>
              <w:fldChar w:fldCharType="separate"/>
            </w:r>
            <w:r>
              <w:rPr>
                <w:noProof/>
                <w:webHidden/>
              </w:rPr>
              <w:t>24</w:t>
            </w:r>
            <w:r>
              <w:rPr>
                <w:noProof/>
                <w:webHidden/>
              </w:rPr>
              <w:fldChar w:fldCharType="end"/>
            </w:r>
          </w:hyperlink>
        </w:p>
        <w:p w14:paraId="33FF354A" w14:textId="52B4CDFD" w:rsidR="004D312F" w:rsidRDefault="004D312F">
          <w:pPr>
            <w:pStyle w:val="TOC2"/>
            <w:tabs>
              <w:tab w:val="right" w:leader="dot" w:pos="9016"/>
            </w:tabs>
            <w:rPr>
              <w:rFonts w:eastAsiaTheme="minorEastAsia"/>
              <w:noProof/>
              <w:sz w:val="24"/>
              <w:szCs w:val="24"/>
              <w:lang w:eastAsia="en-IN"/>
            </w:rPr>
          </w:pPr>
          <w:hyperlink w:anchor="_Toc227188801" w:history="1">
            <w:r w:rsidRPr="00304182">
              <w:rPr>
                <w:rStyle w:val="Hyperlink"/>
                <w:noProof/>
              </w:rPr>
              <w:t>Testing Levels</w:t>
            </w:r>
            <w:r>
              <w:rPr>
                <w:noProof/>
                <w:webHidden/>
              </w:rPr>
              <w:tab/>
            </w:r>
            <w:r>
              <w:rPr>
                <w:noProof/>
                <w:webHidden/>
              </w:rPr>
              <w:fldChar w:fldCharType="begin"/>
            </w:r>
            <w:r>
              <w:rPr>
                <w:noProof/>
                <w:webHidden/>
              </w:rPr>
              <w:instrText xml:space="preserve"> PAGEREF _Toc227188801 \h </w:instrText>
            </w:r>
            <w:r>
              <w:rPr>
                <w:noProof/>
                <w:webHidden/>
              </w:rPr>
            </w:r>
            <w:r>
              <w:rPr>
                <w:noProof/>
                <w:webHidden/>
              </w:rPr>
              <w:fldChar w:fldCharType="separate"/>
            </w:r>
            <w:r>
              <w:rPr>
                <w:noProof/>
                <w:webHidden/>
              </w:rPr>
              <w:t>25</w:t>
            </w:r>
            <w:r>
              <w:rPr>
                <w:noProof/>
                <w:webHidden/>
              </w:rPr>
              <w:fldChar w:fldCharType="end"/>
            </w:r>
          </w:hyperlink>
        </w:p>
        <w:p w14:paraId="60AC158C" w14:textId="6330CB0D" w:rsidR="004D312F" w:rsidRDefault="004D312F">
          <w:pPr>
            <w:pStyle w:val="TOC3"/>
            <w:tabs>
              <w:tab w:val="right" w:leader="dot" w:pos="9016"/>
            </w:tabs>
            <w:rPr>
              <w:rFonts w:eastAsiaTheme="minorEastAsia"/>
              <w:noProof/>
              <w:sz w:val="24"/>
              <w:szCs w:val="24"/>
              <w:lang w:eastAsia="en-IN"/>
            </w:rPr>
          </w:pPr>
          <w:hyperlink w:anchor="_Toc227188802" w:history="1">
            <w:r w:rsidRPr="00304182">
              <w:rPr>
                <w:rStyle w:val="Hyperlink"/>
                <w:noProof/>
              </w:rPr>
              <w:t>Unit Testing</w:t>
            </w:r>
            <w:r>
              <w:rPr>
                <w:noProof/>
                <w:webHidden/>
              </w:rPr>
              <w:tab/>
            </w:r>
            <w:r>
              <w:rPr>
                <w:noProof/>
                <w:webHidden/>
              </w:rPr>
              <w:fldChar w:fldCharType="begin"/>
            </w:r>
            <w:r>
              <w:rPr>
                <w:noProof/>
                <w:webHidden/>
              </w:rPr>
              <w:instrText xml:space="preserve"> PAGEREF _Toc227188802 \h </w:instrText>
            </w:r>
            <w:r>
              <w:rPr>
                <w:noProof/>
                <w:webHidden/>
              </w:rPr>
            </w:r>
            <w:r>
              <w:rPr>
                <w:noProof/>
                <w:webHidden/>
              </w:rPr>
              <w:fldChar w:fldCharType="separate"/>
            </w:r>
            <w:r>
              <w:rPr>
                <w:noProof/>
                <w:webHidden/>
              </w:rPr>
              <w:t>25</w:t>
            </w:r>
            <w:r>
              <w:rPr>
                <w:noProof/>
                <w:webHidden/>
              </w:rPr>
              <w:fldChar w:fldCharType="end"/>
            </w:r>
          </w:hyperlink>
        </w:p>
        <w:p w14:paraId="44C38881" w14:textId="7FDBCF41" w:rsidR="004D312F" w:rsidRDefault="004D312F">
          <w:pPr>
            <w:pStyle w:val="TOC3"/>
            <w:tabs>
              <w:tab w:val="right" w:leader="dot" w:pos="9016"/>
            </w:tabs>
            <w:rPr>
              <w:rFonts w:eastAsiaTheme="minorEastAsia"/>
              <w:noProof/>
              <w:sz w:val="24"/>
              <w:szCs w:val="24"/>
              <w:lang w:eastAsia="en-IN"/>
            </w:rPr>
          </w:pPr>
          <w:hyperlink w:anchor="_Toc227188803" w:history="1">
            <w:r w:rsidRPr="00304182">
              <w:rPr>
                <w:rStyle w:val="Hyperlink"/>
                <w:noProof/>
              </w:rPr>
              <w:t>Integration Testing</w:t>
            </w:r>
            <w:r>
              <w:rPr>
                <w:noProof/>
                <w:webHidden/>
              </w:rPr>
              <w:tab/>
            </w:r>
            <w:r>
              <w:rPr>
                <w:noProof/>
                <w:webHidden/>
              </w:rPr>
              <w:fldChar w:fldCharType="begin"/>
            </w:r>
            <w:r>
              <w:rPr>
                <w:noProof/>
                <w:webHidden/>
              </w:rPr>
              <w:instrText xml:space="preserve"> PAGEREF _Toc227188803 \h </w:instrText>
            </w:r>
            <w:r>
              <w:rPr>
                <w:noProof/>
                <w:webHidden/>
              </w:rPr>
            </w:r>
            <w:r>
              <w:rPr>
                <w:noProof/>
                <w:webHidden/>
              </w:rPr>
              <w:fldChar w:fldCharType="separate"/>
            </w:r>
            <w:r>
              <w:rPr>
                <w:noProof/>
                <w:webHidden/>
              </w:rPr>
              <w:t>25</w:t>
            </w:r>
            <w:r>
              <w:rPr>
                <w:noProof/>
                <w:webHidden/>
              </w:rPr>
              <w:fldChar w:fldCharType="end"/>
            </w:r>
          </w:hyperlink>
        </w:p>
        <w:p w14:paraId="1C58A53E" w14:textId="6E8F178D" w:rsidR="004D312F" w:rsidRDefault="004D312F">
          <w:pPr>
            <w:pStyle w:val="TOC3"/>
            <w:tabs>
              <w:tab w:val="right" w:leader="dot" w:pos="9016"/>
            </w:tabs>
            <w:rPr>
              <w:rFonts w:eastAsiaTheme="minorEastAsia"/>
              <w:noProof/>
              <w:sz w:val="24"/>
              <w:szCs w:val="24"/>
              <w:lang w:eastAsia="en-IN"/>
            </w:rPr>
          </w:pPr>
          <w:hyperlink w:anchor="_Toc227188804" w:history="1">
            <w:r w:rsidRPr="00304182">
              <w:rPr>
                <w:rStyle w:val="Hyperlink"/>
                <w:noProof/>
              </w:rPr>
              <w:t>System Testing</w:t>
            </w:r>
            <w:r>
              <w:rPr>
                <w:noProof/>
                <w:webHidden/>
              </w:rPr>
              <w:tab/>
            </w:r>
            <w:r>
              <w:rPr>
                <w:noProof/>
                <w:webHidden/>
              </w:rPr>
              <w:fldChar w:fldCharType="begin"/>
            </w:r>
            <w:r>
              <w:rPr>
                <w:noProof/>
                <w:webHidden/>
              </w:rPr>
              <w:instrText xml:space="preserve"> PAGEREF _Toc227188804 \h </w:instrText>
            </w:r>
            <w:r>
              <w:rPr>
                <w:noProof/>
                <w:webHidden/>
              </w:rPr>
            </w:r>
            <w:r>
              <w:rPr>
                <w:noProof/>
                <w:webHidden/>
              </w:rPr>
              <w:fldChar w:fldCharType="separate"/>
            </w:r>
            <w:r>
              <w:rPr>
                <w:noProof/>
                <w:webHidden/>
              </w:rPr>
              <w:t>26</w:t>
            </w:r>
            <w:r>
              <w:rPr>
                <w:noProof/>
                <w:webHidden/>
              </w:rPr>
              <w:fldChar w:fldCharType="end"/>
            </w:r>
          </w:hyperlink>
        </w:p>
        <w:p w14:paraId="0FC7EFFA" w14:textId="1F3F3B7E" w:rsidR="004D312F" w:rsidRDefault="004D312F">
          <w:pPr>
            <w:pStyle w:val="TOC3"/>
            <w:tabs>
              <w:tab w:val="right" w:leader="dot" w:pos="9016"/>
            </w:tabs>
            <w:rPr>
              <w:rFonts w:eastAsiaTheme="minorEastAsia"/>
              <w:noProof/>
              <w:sz w:val="24"/>
              <w:szCs w:val="24"/>
              <w:lang w:eastAsia="en-IN"/>
            </w:rPr>
          </w:pPr>
          <w:hyperlink w:anchor="_Toc227188805" w:history="1">
            <w:r w:rsidRPr="00304182">
              <w:rPr>
                <w:rStyle w:val="Hyperlink"/>
                <w:noProof/>
              </w:rPr>
              <w:t>Usability Testing</w:t>
            </w:r>
            <w:r>
              <w:rPr>
                <w:noProof/>
                <w:webHidden/>
              </w:rPr>
              <w:tab/>
            </w:r>
            <w:r>
              <w:rPr>
                <w:noProof/>
                <w:webHidden/>
              </w:rPr>
              <w:fldChar w:fldCharType="begin"/>
            </w:r>
            <w:r>
              <w:rPr>
                <w:noProof/>
                <w:webHidden/>
              </w:rPr>
              <w:instrText xml:space="preserve"> PAGEREF _Toc227188805 \h </w:instrText>
            </w:r>
            <w:r>
              <w:rPr>
                <w:noProof/>
                <w:webHidden/>
              </w:rPr>
            </w:r>
            <w:r>
              <w:rPr>
                <w:noProof/>
                <w:webHidden/>
              </w:rPr>
              <w:fldChar w:fldCharType="separate"/>
            </w:r>
            <w:r>
              <w:rPr>
                <w:noProof/>
                <w:webHidden/>
              </w:rPr>
              <w:t>26</w:t>
            </w:r>
            <w:r>
              <w:rPr>
                <w:noProof/>
                <w:webHidden/>
              </w:rPr>
              <w:fldChar w:fldCharType="end"/>
            </w:r>
          </w:hyperlink>
        </w:p>
        <w:p w14:paraId="044E02FF" w14:textId="642979AB" w:rsidR="004D312F" w:rsidRDefault="004D312F">
          <w:pPr>
            <w:pStyle w:val="TOC2"/>
            <w:tabs>
              <w:tab w:val="right" w:leader="dot" w:pos="9016"/>
            </w:tabs>
            <w:rPr>
              <w:rFonts w:eastAsiaTheme="minorEastAsia"/>
              <w:noProof/>
              <w:sz w:val="24"/>
              <w:szCs w:val="24"/>
              <w:lang w:eastAsia="en-IN"/>
            </w:rPr>
          </w:pPr>
          <w:hyperlink w:anchor="_Toc227188806" w:history="1">
            <w:r w:rsidRPr="00304182">
              <w:rPr>
                <w:rStyle w:val="Hyperlink"/>
                <w:noProof/>
              </w:rPr>
              <w:t>Testing Approach</w:t>
            </w:r>
            <w:r>
              <w:rPr>
                <w:noProof/>
                <w:webHidden/>
              </w:rPr>
              <w:tab/>
            </w:r>
            <w:r>
              <w:rPr>
                <w:noProof/>
                <w:webHidden/>
              </w:rPr>
              <w:fldChar w:fldCharType="begin"/>
            </w:r>
            <w:r>
              <w:rPr>
                <w:noProof/>
                <w:webHidden/>
              </w:rPr>
              <w:instrText xml:space="preserve"> PAGEREF _Toc227188806 \h </w:instrText>
            </w:r>
            <w:r>
              <w:rPr>
                <w:noProof/>
                <w:webHidden/>
              </w:rPr>
            </w:r>
            <w:r>
              <w:rPr>
                <w:noProof/>
                <w:webHidden/>
              </w:rPr>
              <w:fldChar w:fldCharType="separate"/>
            </w:r>
            <w:r>
              <w:rPr>
                <w:noProof/>
                <w:webHidden/>
              </w:rPr>
              <w:t>27</w:t>
            </w:r>
            <w:r>
              <w:rPr>
                <w:noProof/>
                <w:webHidden/>
              </w:rPr>
              <w:fldChar w:fldCharType="end"/>
            </w:r>
          </w:hyperlink>
        </w:p>
        <w:p w14:paraId="3FD59474" w14:textId="3D75E672" w:rsidR="004D312F" w:rsidRDefault="004D312F">
          <w:pPr>
            <w:pStyle w:val="TOC2"/>
            <w:tabs>
              <w:tab w:val="right" w:leader="dot" w:pos="9016"/>
            </w:tabs>
            <w:rPr>
              <w:rFonts w:eastAsiaTheme="minorEastAsia"/>
              <w:noProof/>
              <w:sz w:val="24"/>
              <w:szCs w:val="24"/>
              <w:lang w:eastAsia="en-IN"/>
            </w:rPr>
          </w:pPr>
          <w:hyperlink w:anchor="_Toc227188807" w:history="1">
            <w:r w:rsidRPr="00304182">
              <w:rPr>
                <w:rStyle w:val="Hyperlink"/>
                <w:noProof/>
              </w:rPr>
              <w:t>Test Design Principles</w:t>
            </w:r>
            <w:r>
              <w:rPr>
                <w:noProof/>
                <w:webHidden/>
              </w:rPr>
              <w:tab/>
            </w:r>
            <w:r>
              <w:rPr>
                <w:noProof/>
                <w:webHidden/>
              </w:rPr>
              <w:fldChar w:fldCharType="begin"/>
            </w:r>
            <w:r>
              <w:rPr>
                <w:noProof/>
                <w:webHidden/>
              </w:rPr>
              <w:instrText xml:space="preserve"> PAGEREF _Toc227188807 \h </w:instrText>
            </w:r>
            <w:r>
              <w:rPr>
                <w:noProof/>
                <w:webHidden/>
              </w:rPr>
            </w:r>
            <w:r>
              <w:rPr>
                <w:noProof/>
                <w:webHidden/>
              </w:rPr>
              <w:fldChar w:fldCharType="separate"/>
            </w:r>
            <w:r>
              <w:rPr>
                <w:noProof/>
                <w:webHidden/>
              </w:rPr>
              <w:t>27</w:t>
            </w:r>
            <w:r>
              <w:rPr>
                <w:noProof/>
                <w:webHidden/>
              </w:rPr>
              <w:fldChar w:fldCharType="end"/>
            </w:r>
          </w:hyperlink>
        </w:p>
        <w:p w14:paraId="7FACF93C" w14:textId="4CCA388B" w:rsidR="004D312F" w:rsidRDefault="004D312F">
          <w:pPr>
            <w:pStyle w:val="TOC2"/>
            <w:tabs>
              <w:tab w:val="right" w:leader="dot" w:pos="9016"/>
            </w:tabs>
            <w:rPr>
              <w:rFonts w:eastAsiaTheme="minorEastAsia"/>
              <w:noProof/>
              <w:sz w:val="24"/>
              <w:szCs w:val="24"/>
              <w:lang w:eastAsia="en-IN"/>
            </w:rPr>
          </w:pPr>
          <w:hyperlink w:anchor="_Toc227188808" w:history="1">
            <w:r w:rsidRPr="00304182">
              <w:rPr>
                <w:rStyle w:val="Hyperlink"/>
                <w:noProof/>
              </w:rPr>
              <w:t>Test Documentation</w:t>
            </w:r>
            <w:r>
              <w:rPr>
                <w:noProof/>
                <w:webHidden/>
              </w:rPr>
              <w:tab/>
            </w:r>
            <w:r>
              <w:rPr>
                <w:noProof/>
                <w:webHidden/>
              </w:rPr>
              <w:fldChar w:fldCharType="begin"/>
            </w:r>
            <w:r>
              <w:rPr>
                <w:noProof/>
                <w:webHidden/>
              </w:rPr>
              <w:instrText xml:space="preserve"> PAGEREF _Toc227188808 \h </w:instrText>
            </w:r>
            <w:r>
              <w:rPr>
                <w:noProof/>
                <w:webHidden/>
              </w:rPr>
            </w:r>
            <w:r>
              <w:rPr>
                <w:noProof/>
                <w:webHidden/>
              </w:rPr>
              <w:fldChar w:fldCharType="separate"/>
            </w:r>
            <w:r>
              <w:rPr>
                <w:noProof/>
                <w:webHidden/>
              </w:rPr>
              <w:t>27</w:t>
            </w:r>
            <w:r>
              <w:rPr>
                <w:noProof/>
                <w:webHidden/>
              </w:rPr>
              <w:fldChar w:fldCharType="end"/>
            </w:r>
          </w:hyperlink>
        </w:p>
        <w:p w14:paraId="29E25D7F" w14:textId="5572D577" w:rsidR="004D312F" w:rsidRDefault="004D312F">
          <w:pPr>
            <w:pStyle w:val="TOC2"/>
            <w:tabs>
              <w:tab w:val="right" w:leader="dot" w:pos="9016"/>
            </w:tabs>
            <w:rPr>
              <w:rFonts w:eastAsiaTheme="minorEastAsia"/>
              <w:noProof/>
              <w:sz w:val="24"/>
              <w:szCs w:val="24"/>
              <w:lang w:eastAsia="en-IN"/>
            </w:rPr>
          </w:pPr>
          <w:hyperlink w:anchor="_Toc227188809" w:history="1">
            <w:r w:rsidRPr="00304182">
              <w:rPr>
                <w:rStyle w:val="Hyperlink"/>
                <w:noProof/>
              </w:rPr>
              <w:t>Test Tools Used</w:t>
            </w:r>
            <w:r>
              <w:rPr>
                <w:noProof/>
                <w:webHidden/>
              </w:rPr>
              <w:tab/>
            </w:r>
            <w:r>
              <w:rPr>
                <w:noProof/>
                <w:webHidden/>
              </w:rPr>
              <w:fldChar w:fldCharType="begin"/>
            </w:r>
            <w:r>
              <w:rPr>
                <w:noProof/>
                <w:webHidden/>
              </w:rPr>
              <w:instrText xml:space="preserve"> PAGEREF _Toc227188809 \h </w:instrText>
            </w:r>
            <w:r>
              <w:rPr>
                <w:noProof/>
                <w:webHidden/>
              </w:rPr>
            </w:r>
            <w:r>
              <w:rPr>
                <w:noProof/>
                <w:webHidden/>
              </w:rPr>
              <w:fldChar w:fldCharType="separate"/>
            </w:r>
            <w:r>
              <w:rPr>
                <w:noProof/>
                <w:webHidden/>
              </w:rPr>
              <w:t>27</w:t>
            </w:r>
            <w:r>
              <w:rPr>
                <w:noProof/>
                <w:webHidden/>
              </w:rPr>
              <w:fldChar w:fldCharType="end"/>
            </w:r>
          </w:hyperlink>
        </w:p>
        <w:p w14:paraId="6C299DC9" w14:textId="4B8B205E" w:rsidR="004D312F" w:rsidRDefault="004D312F">
          <w:pPr>
            <w:pStyle w:val="TOC2"/>
            <w:tabs>
              <w:tab w:val="right" w:leader="dot" w:pos="9016"/>
            </w:tabs>
            <w:rPr>
              <w:rFonts w:eastAsiaTheme="minorEastAsia"/>
              <w:noProof/>
              <w:sz w:val="24"/>
              <w:szCs w:val="24"/>
              <w:lang w:eastAsia="en-IN"/>
            </w:rPr>
          </w:pPr>
          <w:hyperlink w:anchor="_Toc227188810" w:history="1">
            <w:r w:rsidRPr="00304182">
              <w:rPr>
                <w:rStyle w:val="Hyperlink"/>
                <w:noProof/>
              </w:rPr>
              <w:t>Handling Test Failures</w:t>
            </w:r>
            <w:r>
              <w:rPr>
                <w:noProof/>
                <w:webHidden/>
              </w:rPr>
              <w:tab/>
            </w:r>
            <w:r>
              <w:rPr>
                <w:noProof/>
                <w:webHidden/>
              </w:rPr>
              <w:fldChar w:fldCharType="begin"/>
            </w:r>
            <w:r>
              <w:rPr>
                <w:noProof/>
                <w:webHidden/>
              </w:rPr>
              <w:instrText xml:space="preserve"> PAGEREF _Toc227188810 \h </w:instrText>
            </w:r>
            <w:r>
              <w:rPr>
                <w:noProof/>
                <w:webHidden/>
              </w:rPr>
            </w:r>
            <w:r>
              <w:rPr>
                <w:noProof/>
                <w:webHidden/>
              </w:rPr>
              <w:fldChar w:fldCharType="separate"/>
            </w:r>
            <w:r>
              <w:rPr>
                <w:noProof/>
                <w:webHidden/>
              </w:rPr>
              <w:t>28</w:t>
            </w:r>
            <w:r>
              <w:rPr>
                <w:noProof/>
                <w:webHidden/>
              </w:rPr>
              <w:fldChar w:fldCharType="end"/>
            </w:r>
          </w:hyperlink>
        </w:p>
        <w:p w14:paraId="13972142" w14:textId="5AD028E4" w:rsidR="004D312F" w:rsidRDefault="004D312F">
          <w:pPr>
            <w:pStyle w:val="TOC2"/>
            <w:tabs>
              <w:tab w:val="right" w:leader="dot" w:pos="9016"/>
            </w:tabs>
            <w:rPr>
              <w:rFonts w:eastAsiaTheme="minorEastAsia"/>
              <w:noProof/>
              <w:sz w:val="24"/>
              <w:szCs w:val="24"/>
              <w:lang w:eastAsia="en-IN"/>
            </w:rPr>
          </w:pPr>
          <w:hyperlink w:anchor="_Toc227188811" w:history="1">
            <w:r w:rsidRPr="00304182">
              <w:rPr>
                <w:rStyle w:val="Hyperlink"/>
                <w:noProof/>
              </w:rPr>
              <w:t>Testing Summary</w:t>
            </w:r>
            <w:r>
              <w:rPr>
                <w:noProof/>
                <w:webHidden/>
              </w:rPr>
              <w:tab/>
            </w:r>
            <w:r>
              <w:rPr>
                <w:noProof/>
                <w:webHidden/>
              </w:rPr>
              <w:fldChar w:fldCharType="begin"/>
            </w:r>
            <w:r>
              <w:rPr>
                <w:noProof/>
                <w:webHidden/>
              </w:rPr>
              <w:instrText xml:space="preserve"> PAGEREF _Toc227188811 \h </w:instrText>
            </w:r>
            <w:r>
              <w:rPr>
                <w:noProof/>
                <w:webHidden/>
              </w:rPr>
            </w:r>
            <w:r>
              <w:rPr>
                <w:noProof/>
                <w:webHidden/>
              </w:rPr>
              <w:fldChar w:fldCharType="separate"/>
            </w:r>
            <w:r>
              <w:rPr>
                <w:noProof/>
                <w:webHidden/>
              </w:rPr>
              <w:t>28</w:t>
            </w:r>
            <w:r>
              <w:rPr>
                <w:noProof/>
                <w:webHidden/>
              </w:rPr>
              <w:fldChar w:fldCharType="end"/>
            </w:r>
          </w:hyperlink>
        </w:p>
        <w:p w14:paraId="27E3908F" w14:textId="4A4B7C77" w:rsidR="004D312F" w:rsidRDefault="004D312F">
          <w:pPr>
            <w:pStyle w:val="TOC1"/>
            <w:tabs>
              <w:tab w:val="right" w:leader="dot" w:pos="9016"/>
            </w:tabs>
            <w:rPr>
              <w:rFonts w:eastAsiaTheme="minorEastAsia"/>
              <w:noProof/>
              <w:sz w:val="24"/>
              <w:szCs w:val="24"/>
              <w:lang w:eastAsia="en-IN"/>
            </w:rPr>
          </w:pPr>
          <w:hyperlink w:anchor="_Toc227188812" w:history="1">
            <w:r w:rsidRPr="00304182">
              <w:rPr>
                <w:rStyle w:val="Hyperlink"/>
                <w:b/>
                <w:bCs/>
                <w:noProof/>
              </w:rPr>
              <w:t>TEST IMPLEMENTATION</w:t>
            </w:r>
            <w:r>
              <w:rPr>
                <w:noProof/>
                <w:webHidden/>
              </w:rPr>
              <w:tab/>
            </w:r>
            <w:r>
              <w:rPr>
                <w:noProof/>
                <w:webHidden/>
              </w:rPr>
              <w:fldChar w:fldCharType="begin"/>
            </w:r>
            <w:r>
              <w:rPr>
                <w:noProof/>
                <w:webHidden/>
              </w:rPr>
              <w:instrText xml:space="preserve"> PAGEREF _Toc227188812 \h </w:instrText>
            </w:r>
            <w:r>
              <w:rPr>
                <w:noProof/>
                <w:webHidden/>
              </w:rPr>
            </w:r>
            <w:r>
              <w:rPr>
                <w:noProof/>
                <w:webHidden/>
              </w:rPr>
              <w:fldChar w:fldCharType="separate"/>
            </w:r>
            <w:r>
              <w:rPr>
                <w:noProof/>
                <w:webHidden/>
              </w:rPr>
              <w:t>28</w:t>
            </w:r>
            <w:r>
              <w:rPr>
                <w:noProof/>
                <w:webHidden/>
              </w:rPr>
              <w:fldChar w:fldCharType="end"/>
            </w:r>
          </w:hyperlink>
        </w:p>
        <w:p w14:paraId="602D7E89" w14:textId="14A98E1D" w:rsidR="004D312F" w:rsidRDefault="004D312F">
          <w:pPr>
            <w:pStyle w:val="TOC2"/>
            <w:tabs>
              <w:tab w:val="right" w:leader="dot" w:pos="9016"/>
            </w:tabs>
            <w:rPr>
              <w:rFonts w:eastAsiaTheme="minorEastAsia"/>
              <w:noProof/>
              <w:sz w:val="24"/>
              <w:szCs w:val="24"/>
              <w:lang w:eastAsia="en-IN"/>
            </w:rPr>
          </w:pPr>
          <w:hyperlink w:anchor="_Toc227188813" w:history="1">
            <w:r w:rsidRPr="00304182">
              <w:rPr>
                <w:rStyle w:val="Hyperlink"/>
                <w:noProof/>
              </w:rPr>
              <w:t>Test Project Structure</w:t>
            </w:r>
            <w:r>
              <w:rPr>
                <w:noProof/>
                <w:webHidden/>
              </w:rPr>
              <w:tab/>
            </w:r>
            <w:r>
              <w:rPr>
                <w:noProof/>
                <w:webHidden/>
              </w:rPr>
              <w:fldChar w:fldCharType="begin"/>
            </w:r>
            <w:r>
              <w:rPr>
                <w:noProof/>
                <w:webHidden/>
              </w:rPr>
              <w:instrText xml:space="preserve"> PAGEREF _Toc227188813 \h </w:instrText>
            </w:r>
            <w:r>
              <w:rPr>
                <w:noProof/>
                <w:webHidden/>
              </w:rPr>
            </w:r>
            <w:r>
              <w:rPr>
                <w:noProof/>
                <w:webHidden/>
              </w:rPr>
              <w:fldChar w:fldCharType="separate"/>
            </w:r>
            <w:r>
              <w:rPr>
                <w:noProof/>
                <w:webHidden/>
              </w:rPr>
              <w:t>28</w:t>
            </w:r>
            <w:r>
              <w:rPr>
                <w:noProof/>
                <w:webHidden/>
              </w:rPr>
              <w:fldChar w:fldCharType="end"/>
            </w:r>
          </w:hyperlink>
        </w:p>
        <w:p w14:paraId="4C5C3DA3" w14:textId="52E5C8C7" w:rsidR="004D312F" w:rsidRDefault="004D312F">
          <w:pPr>
            <w:pStyle w:val="TOC2"/>
            <w:tabs>
              <w:tab w:val="right" w:leader="dot" w:pos="9016"/>
            </w:tabs>
            <w:rPr>
              <w:rFonts w:eastAsiaTheme="minorEastAsia"/>
              <w:noProof/>
              <w:sz w:val="24"/>
              <w:szCs w:val="24"/>
              <w:lang w:eastAsia="en-IN"/>
            </w:rPr>
          </w:pPr>
          <w:hyperlink w:anchor="_Toc227188814" w:history="1">
            <w:r w:rsidRPr="00304182">
              <w:rPr>
                <w:rStyle w:val="Hyperlink"/>
                <w:noProof/>
              </w:rPr>
              <w:t>Client Tests</w:t>
            </w:r>
            <w:r>
              <w:rPr>
                <w:noProof/>
                <w:webHidden/>
              </w:rPr>
              <w:tab/>
            </w:r>
            <w:r>
              <w:rPr>
                <w:noProof/>
                <w:webHidden/>
              </w:rPr>
              <w:fldChar w:fldCharType="begin"/>
            </w:r>
            <w:r>
              <w:rPr>
                <w:noProof/>
                <w:webHidden/>
              </w:rPr>
              <w:instrText xml:space="preserve"> PAGEREF _Toc227188814 \h </w:instrText>
            </w:r>
            <w:r>
              <w:rPr>
                <w:noProof/>
                <w:webHidden/>
              </w:rPr>
            </w:r>
            <w:r>
              <w:rPr>
                <w:noProof/>
                <w:webHidden/>
              </w:rPr>
              <w:fldChar w:fldCharType="separate"/>
            </w:r>
            <w:r>
              <w:rPr>
                <w:noProof/>
                <w:webHidden/>
              </w:rPr>
              <w:t>28</w:t>
            </w:r>
            <w:r>
              <w:rPr>
                <w:noProof/>
                <w:webHidden/>
              </w:rPr>
              <w:fldChar w:fldCharType="end"/>
            </w:r>
          </w:hyperlink>
        </w:p>
        <w:p w14:paraId="09B57753" w14:textId="409A0021" w:rsidR="004D312F" w:rsidRDefault="004D312F">
          <w:pPr>
            <w:pStyle w:val="TOC2"/>
            <w:tabs>
              <w:tab w:val="right" w:leader="dot" w:pos="9016"/>
            </w:tabs>
            <w:rPr>
              <w:rFonts w:eastAsiaTheme="minorEastAsia"/>
              <w:noProof/>
              <w:sz w:val="24"/>
              <w:szCs w:val="24"/>
              <w:lang w:eastAsia="en-IN"/>
            </w:rPr>
          </w:pPr>
          <w:hyperlink w:anchor="_Toc227188815" w:history="1">
            <w:r w:rsidRPr="00304182">
              <w:rPr>
                <w:rStyle w:val="Hyperlink"/>
                <w:noProof/>
              </w:rPr>
              <w:t>Server Tests</w:t>
            </w:r>
            <w:r>
              <w:rPr>
                <w:noProof/>
                <w:webHidden/>
              </w:rPr>
              <w:tab/>
            </w:r>
            <w:r>
              <w:rPr>
                <w:noProof/>
                <w:webHidden/>
              </w:rPr>
              <w:fldChar w:fldCharType="begin"/>
            </w:r>
            <w:r>
              <w:rPr>
                <w:noProof/>
                <w:webHidden/>
              </w:rPr>
              <w:instrText xml:space="preserve"> PAGEREF _Toc227188815 \h </w:instrText>
            </w:r>
            <w:r>
              <w:rPr>
                <w:noProof/>
                <w:webHidden/>
              </w:rPr>
            </w:r>
            <w:r>
              <w:rPr>
                <w:noProof/>
                <w:webHidden/>
              </w:rPr>
              <w:fldChar w:fldCharType="separate"/>
            </w:r>
            <w:r>
              <w:rPr>
                <w:noProof/>
                <w:webHidden/>
              </w:rPr>
              <w:t>29</w:t>
            </w:r>
            <w:r>
              <w:rPr>
                <w:noProof/>
                <w:webHidden/>
              </w:rPr>
              <w:fldChar w:fldCharType="end"/>
            </w:r>
          </w:hyperlink>
        </w:p>
        <w:p w14:paraId="11AF6E37" w14:textId="7FD793E0" w:rsidR="004D312F" w:rsidRDefault="004D312F">
          <w:pPr>
            <w:pStyle w:val="TOC2"/>
            <w:tabs>
              <w:tab w:val="right" w:leader="dot" w:pos="9016"/>
            </w:tabs>
            <w:rPr>
              <w:rFonts w:eastAsiaTheme="minorEastAsia"/>
              <w:noProof/>
              <w:sz w:val="24"/>
              <w:szCs w:val="24"/>
              <w:lang w:eastAsia="en-IN"/>
            </w:rPr>
          </w:pPr>
          <w:hyperlink w:anchor="_Toc227188816" w:history="1">
            <w:r w:rsidRPr="00304182">
              <w:rPr>
                <w:rStyle w:val="Hyperlink"/>
                <w:noProof/>
              </w:rPr>
              <w:t>Common Tests</w:t>
            </w:r>
            <w:r>
              <w:rPr>
                <w:noProof/>
                <w:webHidden/>
              </w:rPr>
              <w:tab/>
            </w:r>
            <w:r>
              <w:rPr>
                <w:noProof/>
                <w:webHidden/>
              </w:rPr>
              <w:fldChar w:fldCharType="begin"/>
            </w:r>
            <w:r>
              <w:rPr>
                <w:noProof/>
                <w:webHidden/>
              </w:rPr>
              <w:instrText xml:space="preserve"> PAGEREF _Toc227188816 \h </w:instrText>
            </w:r>
            <w:r>
              <w:rPr>
                <w:noProof/>
                <w:webHidden/>
              </w:rPr>
            </w:r>
            <w:r>
              <w:rPr>
                <w:noProof/>
                <w:webHidden/>
              </w:rPr>
              <w:fldChar w:fldCharType="separate"/>
            </w:r>
            <w:r>
              <w:rPr>
                <w:noProof/>
                <w:webHidden/>
              </w:rPr>
              <w:t>29</w:t>
            </w:r>
            <w:r>
              <w:rPr>
                <w:noProof/>
                <w:webHidden/>
              </w:rPr>
              <w:fldChar w:fldCharType="end"/>
            </w:r>
          </w:hyperlink>
        </w:p>
        <w:p w14:paraId="1223FD43" w14:textId="166639A8" w:rsidR="004D312F" w:rsidRDefault="004D312F">
          <w:pPr>
            <w:pStyle w:val="TOC2"/>
            <w:tabs>
              <w:tab w:val="right" w:leader="dot" w:pos="9016"/>
            </w:tabs>
            <w:rPr>
              <w:rFonts w:eastAsiaTheme="minorEastAsia"/>
              <w:noProof/>
              <w:sz w:val="24"/>
              <w:szCs w:val="24"/>
              <w:lang w:eastAsia="en-IN"/>
            </w:rPr>
          </w:pPr>
          <w:hyperlink w:anchor="_Toc227188817" w:history="1">
            <w:r w:rsidRPr="00304182">
              <w:rPr>
                <w:rStyle w:val="Hyperlink"/>
                <w:noProof/>
              </w:rPr>
              <w:t>Integration Tests</w:t>
            </w:r>
            <w:r>
              <w:rPr>
                <w:noProof/>
                <w:webHidden/>
              </w:rPr>
              <w:tab/>
            </w:r>
            <w:r>
              <w:rPr>
                <w:noProof/>
                <w:webHidden/>
              </w:rPr>
              <w:fldChar w:fldCharType="begin"/>
            </w:r>
            <w:r>
              <w:rPr>
                <w:noProof/>
                <w:webHidden/>
              </w:rPr>
              <w:instrText xml:space="preserve"> PAGEREF _Toc227188817 \h </w:instrText>
            </w:r>
            <w:r>
              <w:rPr>
                <w:noProof/>
                <w:webHidden/>
              </w:rPr>
            </w:r>
            <w:r>
              <w:rPr>
                <w:noProof/>
                <w:webHidden/>
              </w:rPr>
              <w:fldChar w:fldCharType="separate"/>
            </w:r>
            <w:r>
              <w:rPr>
                <w:noProof/>
                <w:webHidden/>
              </w:rPr>
              <w:t>30</w:t>
            </w:r>
            <w:r>
              <w:rPr>
                <w:noProof/>
                <w:webHidden/>
              </w:rPr>
              <w:fldChar w:fldCharType="end"/>
            </w:r>
          </w:hyperlink>
        </w:p>
        <w:p w14:paraId="09B7BF8C" w14:textId="2F856ADA" w:rsidR="004D312F" w:rsidRDefault="004D312F">
          <w:pPr>
            <w:pStyle w:val="TOC2"/>
            <w:tabs>
              <w:tab w:val="right" w:leader="dot" w:pos="9016"/>
            </w:tabs>
            <w:rPr>
              <w:rFonts w:eastAsiaTheme="minorEastAsia"/>
              <w:noProof/>
              <w:sz w:val="24"/>
              <w:szCs w:val="24"/>
              <w:lang w:eastAsia="en-IN"/>
            </w:rPr>
          </w:pPr>
          <w:hyperlink w:anchor="_Toc227188818" w:history="1">
            <w:r w:rsidRPr="00304182">
              <w:rPr>
                <w:rStyle w:val="Hyperlink"/>
                <w:noProof/>
              </w:rPr>
              <w:t>System Tests</w:t>
            </w:r>
            <w:r>
              <w:rPr>
                <w:noProof/>
                <w:webHidden/>
              </w:rPr>
              <w:tab/>
            </w:r>
            <w:r>
              <w:rPr>
                <w:noProof/>
                <w:webHidden/>
              </w:rPr>
              <w:fldChar w:fldCharType="begin"/>
            </w:r>
            <w:r>
              <w:rPr>
                <w:noProof/>
                <w:webHidden/>
              </w:rPr>
              <w:instrText xml:space="preserve"> PAGEREF _Toc227188818 \h </w:instrText>
            </w:r>
            <w:r>
              <w:rPr>
                <w:noProof/>
                <w:webHidden/>
              </w:rPr>
            </w:r>
            <w:r>
              <w:rPr>
                <w:noProof/>
                <w:webHidden/>
              </w:rPr>
              <w:fldChar w:fldCharType="separate"/>
            </w:r>
            <w:r>
              <w:rPr>
                <w:noProof/>
                <w:webHidden/>
              </w:rPr>
              <w:t>30</w:t>
            </w:r>
            <w:r>
              <w:rPr>
                <w:noProof/>
                <w:webHidden/>
              </w:rPr>
              <w:fldChar w:fldCharType="end"/>
            </w:r>
          </w:hyperlink>
        </w:p>
        <w:p w14:paraId="693C06EB" w14:textId="20A29E17" w:rsidR="004D312F" w:rsidRDefault="004D312F">
          <w:pPr>
            <w:pStyle w:val="TOC2"/>
            <w:tabs>
              <w:tab w:val="right" w:leader="dot" w:pos="9016"/>
            </w:tabs>
            <w:rPr>
              <w:rFonts w:eastAsiaTheme="minorEastAsia"/>
              <w:noProof/>
              <w:sz w:val="24"/>
              <w:szCs w:val="24"/>
              <w:lang w:eastAsia="en-IN"/>
            </w:rPr>
          </w:pPr>
          <w:hyperlink w:anchor="_Toc227188819" w:history="1">
            <w:r w:rsidRPr="00304182">
              <w:rPr>
                <w:rStyle w:val="Hyperlink"/>
                <w:noProof/>
              </w:rPr>
              <w:t>Test Execution</w:t>
            </w:r>
            <w:r>
              <w:rPr>
                <w:noProof/>
                <w:webHidden/>
              </w:rPr>
              <w:tab/>
            </w:r>
            <w:r>
              <w:rPr>
                <w:noProof/>
                <w:webHidden/>
              </w:rPr>
              <w:fldChar w:fldCharType="begin"/>
            </w:r>
            <w:r>
              <w:rPr>
                <w:noProof/>
                <w:webHidden/>
              </w:rPr>
              <w:instrText xml:space="preserve"> PAGEREF _Toc227188819 \h </w:instrText>
            </w:r>
            <w:r>
              <w:rPr>
                <w:noProof/>
                <w:webHidden/>
              </w:rPr>
            </w:r>
            <w:r>
              <w:rPr>
                <w:noProof/>
                <w:webHidden/>
              </w:rPr>
              <w:fldChar w:fldCharType="separate"/>
            </w:r>
            <w:r>
              <w:rPr>
                <w:noProof/>
                <w:webHidden/>
              </w:rPr>
              <w:t>30</w:t>
            </w:r>
            <w:r>
              <w:rPr>
                <w:noProof/>
                <w:webHidden/>
              </w:rPr>
              <w:fldChar w:fldCharType="end"/>
            </w:r>
          </w:hyperlink>
        </w:p>
        <w:p w14:paraId="3EE253E4" w14:textId="6A34AA00" w:rsidR="004D312F" w:rsidRDefault="004D312F">
          <w:pPr>
            <w:pStyle w:val="TOC2"/>
            <w:tabs>
              <w:tab w:val="right" w:leader="dot" w:pos="9016"/>
            </w:tabs>
            <w:rPr>
              <w:rFonts w:eastAsiaTheme="minorEastAsia"/>
              <w:noProof/>
              <w:sz w:val="24"/>
              <w:szCs w:val="24"/>
              <w:lang w:eastAsia="en-IN"/>
            </w:rPr>
          </w:pPr>
          <w:hyperlink w:anchor="_Toc227188820" w:history="1">
            <w:r w:rsidRPr="00304182">
              <w:rPr>
                <w:rStyle w:val="Hyperlink"/>
                <w:noProof/>
              </w:rPr>
              <w:t>Test Independence</w:t>
            </w:r>
            <w:r>
              <w:rPr>
                <w:noProof/>
                <w:webHidden/>
              </w:rPr>
              <w:tab/>
            </w:r>
            <w:r>
              <w:rPr>
                <w:noProof/>
                <w:webHidden/>
              </w:rPr>
              <w:fldChar w:fldCharType="begin"/>
            </w:r>
            <w:r>
              <w:rPr>
                <w:noProof/>
                <w:webHidden/>
              </w:rPr>
              <w:instrText xml:space="preserve"> PAGEREF _Toc227188820 \h </w:instrText>
            </w:r>
            <w:r>
              <w:rPr>
                <w:noProof/>
                <w:webHidden/>
              </w:rPr>
            </w:r>
            <w:r>
              <w:rPr>
                <w:noProof/>
                <w:webHidden/>
              </w:rPr>
              <w:fldChar w:fldCharType="separate"/>
            </w:r>
            <w:r>
              <w:rPr>
                <w:noProof/>
                <w:webHidden/>
              </w:rPr>
              <w:t>31</w:t>
            </w:r>
            <w:r>
              <w:rPr>
                <w:noProof/>
                <w:webHidden/>
              </w:rPr>
              <w:fldChar w:fldCharType="end"/>
            </w:r>
          </w:hyperlink>
        </w:p>
        <w:p w14:paraId="0BB92899" w14:textId="744D9D3A" w:rsidR="004D312F" w:rsidRDefault="004D312F">
          <w:pPr>
            <w:pStyle w:val="TOC2"/>
            <w:tabs>
              <w:tab w:val="right" w:leader="dot" w:pos="9016"/>
            </w:tabs>
            <w:rPr>
              <w:rFonts w:eastAsiaTheme="minorEastAsia"/>
              <w:noProof/>
              <w:sz w:val="24"/>
              <w:szCs w:val="24"/>
              <w:lang w:eastAsia="en-IN"/>
            </w:rPr>
          </w:pPr>
          <w:hyperlink w:anchor="_Toc227188821" w:history="1">
            <w:r w:rsidRPr="00304182">
              <w:rPr>
                <w:rStyle w:val="Hyperlink"/>
                <w:noProof/>
              </w:rPr>
              <w:t>Logging-Based Validation</w:t>
            </w:r>
            <w:r>
              <w:rPr>
                <w:noProof/>
                <w:webHidden/>
              </w:rPr>
              <w:tab/>
            </w:r>
            <w:r>
              <w:rPr>
                <w:noProof/>
                <w:webHidden/>
              </w:rPr>
              <w:fldChar w:fldCharType="begin"/>
            </w:r>
            <w:r>
              <w:rPr>
                <w:noProof/>
                <w:webHidden/>
              </w:rPr>
              <w:instrText xml:space="preserve"> PAGEREF _Toc227188821 \h </w:instrText>
            </w:r>
            <w:r>
              <w:rPr>
                <w:noProof/>
                <w:webHidden/>
              </w:rPr>
            </w:r>
            <w:r>
              <w:rPr>
                <w:noProof/>
                <w:webHidden/>
              </w:rPr>
              <w:fldChar w:fldCharType="separate"/>
            </w:r>
            <w:r>
              <w:rPr>
                <w:noProof/>
                <w:webHidden/>
              </w:rPr>
              <w:t>31</w:t>
            </w:r>
            <w:r>
              <w:rPr>
                <w:noProof/>
                <w:webHidden/>
              </w:rPr>
              <w:fldChar w:fldCharType="end"/>
            </w:r>
          </w:hyperlink>
        </w:p>
        <w:p w14:paraId="59573618" w14:textId="6BB60586" w:rsidR="004D312F" w:rsidRDefault="004D312F">
          <w:pPr>
            <w:pStyle w:val="TOC2"/>
            <w:tabs>
              <w:tab w:val="right" w:leader="dot" w:pos="9016"/>
            </w:tabs>
            <w:rPr>
              <w:rFonts w:eastAsiaTheme="minorEastAsia"/>
              <w:noProof/>
              <w:sz w:val="24"/>
              <w:szCs w:val="24"/>
              <w:lang w:eastAsia="en-IN"/>
            </w:rPr>
          </w:pPr>
          <w:hyperlink w:anchor="_Toc227188822" w:history="1">
            <w:r w:rsidRPr="00304182">
              <w:rPr>
                <w:rStyle w:val="Hyperlink"/>
                <w:noProof/>
              </w:rPr>
              <w:t>Handling Complex Tests</w:t>
            </w:r>
            <w:r>
              <w:rPr>
                <w:noProof/>
                <w:webHidden/>
              </w:rPr>
              <w:tab/>
            </w:r>
            <w:r>
              <w:rPr>
                <w:noProof/>
                <w:webHidden/>
              </w:rPr>
              <w:fldChar w:fldCharType="begin"/>
            </w:r>
            <w:r>
              <w:rPr>
                <w:noProof/>
                <w:webHidden/>
              </w:rPr>
              <w:instrText xml:space="preserve"> PAGEREF _Toc227188822 \h </w:instrText>
            </w:r>
            <w:r>
              <w:rPr>
                <w:noProof/>
                <w:webHidden/>
              </w:rPr>
            </w:r>
            <w:r>
              <w:rPr>
                <w:noProof/>
                <w:webHidden/>
              </w:rPr>
              <w:fldChar w:fldCharType="separate"/>
            </w:r>
            <w:r>
              <w:rPr>
                <w:noProof/>
                <w:webHidden/>
              </w:rPr>
              <w:t>31</w:t>
            </w:r>
            <w:r>
              <w:rPr>
                <w:noProof/>
                <w:webHidden/>
              </w:rPr>
              <w:fldChar w:fldCharType="end"/>
            </w:r>
          </w:hyperlink>
        </w:p>
        <w:p w14:paraId="01C31F9F" w14:textId="0E137D6F" w:rsidR="004D312F" w:rsidRDefault="004D312F">
          <w:pPr>
            <w:pStyle w:val="TOC2"/>
            <w:tabs>
              <w:tab w:val="right" w:leader="dot" w:pos="9016"/>
            </w:tabs>
            <w:rPr>
              <w:rFonts w:eastAsiaTheme="minorEastAsia"/>
              <w:noProof/>
              <w:sz w:val="24"/>
              <w:szCs w:val="24"/>
              <w:lang w:eastAsia="en-IN"/>
            </w:rPr>
          </w:pPr>
          <w:hyperlink w:anchor="_Toc227188823" w:history="1">
            <w:r w:rsidRPr="00304182">
              <w:rPr>
                <w:rStyle w:val="Hyperlink"/>
                <w:noProof/>
              </w:rPr>
              <w:t>Test Implementation Summary</w:t>
            </w:r>
            <w:r>
              <w:rPr>
                <w:noProof/>
                <w:webHidden/>
              </w:rPr>
              <w:tab/>
            </w:r>
            <w:r>
              <w:rPr>
                <w:noProof/>
                <w:webHidden/>
              </w:rPr>
              <w:fldChar w:fldCharType="begin"/>
            </w:r>
            <w:r>
              <w:rPr>
                <w:noProof/>
                <w:webHidden/>
              </w:rPr>
              <w:instrText xml:space="preserve"> PAGEREF _Toc227188823 \h </w:instrText>
            </w:r>
            <w:r>
              <w:rPr>
                <w:noProof/>
                <w:webHidden/>
              </w:rPr>
            </w:r>
            <w:r>
              <w:rPr>
                <w:noProof/>
                <w:webHidden/>
              </w:rPr>
              <w:fldChar w:fldCharType="separate"/>
            </w:r>
            <w:r>
              <w:rPr>
                <w:noProof/>
                <w:webHidden/>
              </w:rPr>
              <w:t>31</w:t>
            </w:r>
            <w:r>
              <w:rPr>
                <w:noProof/>
                <w:webHidden/>
              </w:rPr>
              <w:fldChar w:fldCharType="end"/>
            </w:r>
          </w:hyperlink>
        </w:p>
        <w:p w14:paraId="35A0D5A1" w14:textId="059F9246" w:rsidR="004D312F" w:rsidRDefault="004D312F">
          <w:pPr>
            <w:pStyle w:val="TOC1"/>
            <w:tabs>
              <w:tab w:val="right" w:leader="dot" w:pos="9016"/>
            </w:tabs>
            <w:rPr>
              <w:rFonts w:eastAsiaTheme="minorEastAsia"/>
              <w:noProof/>
              <w:sz w:val="24"/>
              <w:szCs w:val="24"/>
              <w:lang w:eastAsia="en-IN"/>
            </w:rPr>
          </w:pPr>
          <w:hyperlink w:anchor="_Toc227188824" w:history="1">
            <w:r w:rsidRPr="00304182">
              <w:rPr>
                <w:rStyle w:val="Hyperlink"/>
                <w:b/>
                <w:bCs/>
                <w:noProof/>
              </w:rPr>
              <w:t>TEST RESULTS AND ANALYSIS</w:t>
            </w:r>
            <w:r>
              <w:rPr>
                <w:noProof/>
                <w:webHidden/>
              </w:rPr>
              <w:tab/>
            </w:r>
            <w:r>
              <w:rPr>
                <w:noProof/>
                <w:webHidden/>
              </w:rPr>
              <w:fldChar w:fldCharType="begin"/>
            </w:r>
            <w:r>
              <w:rPr>
                <w:noProof/>
                <w:webHidden/>
              </w:rPr>
              <w:instrText xml:space="preserve"> PAGEREF _Toc227188824 \h </w:instrText>
            </w:r>
            <w:r>
              <w:rPr>
                <w:noProof/>
                <w:webHidden/>
              </w:rPr>
            </w:r>
            <w:r>
              <w:rPr>
                <w:noProof/>
                <w:webHidden/>
              </w:rPr>
              <w:fldChar w:fldCharType="separate"/>
            </w:r>
            <w:r>
              <w:rPr>
                <w:noProof/>
                <w:webHidden/>
              </w:rPr>
              <w:t>31</w:t>
            </w:r>
            <w:r>
              <w:rPr>
                <w:noProof/>
                <w:webHidden/>
              </w:rPr>
              <w:fldChar w:fldCharType="end"/>
            </w:r>
          </w:hyperlink>
        </w:p>
        <w:p w14:paraId="7630442C" w14:textId="0BCF7C72" w:rsidR="004D312F" w:rsidRDefault="004D312F">
          <w:pPr>
            <w:pStyle w:val="TOC1"/>
            <w:tabs>
              <w:tab w:val="right" w:leader="dot" w:pos="9016"/>
            </w:tabs>
            <w:rPr>
              <w:rFonts w:eastAsiaTheme="minorEastAsia"/>
              <w:noProof/>
              <w:sz w:val="24"/>
              <w:szCs w:val="24"/>
              <w:lang w:eastAsia="en-IN"/>
            </w:rPr>
          </w:pPr>
          <w:hyperlink w:anchor="_Toc227188825" w:history="1">
            <w:r w:rsidRPr="00304182">
              <w:rPr>
                <w:rStyle w:val="Hyperlink"/>
                <w:b/>
                <w:bCs/>
                <w:noProof/>
              </w:rPr>
              <w:t>HANDLING TEST FAILURES</w:t>
            </w:r>
            <w:r>
              <w:rPr>
                <w:noProof/>
                <w:webHidden/>
              </w:rPr>
              <w:tab/>
            </w:r>
            <w:r>
              <w:rPr>
                <w:noProof/>
                <w:webHidden/>
              </w:rPr>
              <w:fldChar w:fldCharType="begin"/>
            </w:r>
            <w:r>
              <w:rPr>
                <w:noProof/>
                <w:webHidden/>
              </w:rPr>
              <w:instrText xml:space="preserve"> PAGEREF _Toc227188825 \h </w:instrText>
            </w:r>
            <w:r>
              <w:rPr>
                <w:noProof/>
                <w:webHidden/>
              </w:rPr>
            </w:r>
            <w:r>
              <w:rPr>
                <w:noProof/>
                <w:webHidden/>
              </w:rPr>
              <w:fldChar w:fldCharType="separate"/>
            </w:r>
            <w:r>
              <w:rPr>
                <w:noProof/>
                <w:webHidden/>
              </w:rPr>
              <w:t>33</w:t>
            </w:r>
            <w:r>
              <w:rPr>
                <w:noProof/>
                <w:webHidden/>
              </w:rPr>
              <w:fldChar w:fldCharType="end"/>
            </w:r>
          </w:hyperlink>
        </w:p>
        <w:p w14:paraId="34B45627" w14:textId="5B9A842D" w:rsidR="004D312F" w:rsidRDefault="004D312F">
          <w:pPr>
            <w:pStyle w:val="TOC1"/>
            <w:tabs>
              <w:tab w:val="right" w:leader="dot" w:pos="9016"/>
            </w:tabs>
            <w:rPr>
              <w:rFonts w:eastAsiaTheme="minorEastAsia"/>
              <w:noProof/>
              <w:sz w:val="24"/>
              <w:szCs w:val="24"/>
              <w:lang w:eastAsia="en-IN"/>
            </w:rPr>
          </w:pPr>
          <w:hyperlink w:anchor="_Toc227188826" w:history="1">
            <w:r w:rsidRPr="00304182">
              <w:rPr>
                <w:rStyle w:val="Hyperlink"/>
                <w:b/>
                <w:bCs/>
                <w:noProof/>
              </w:rPr>
              <w:t>GITHUB TRACEABILITY AND ISSUE TRACKING</w:t>
            </w:r>
            <w:r>
              <w:rPr>
                <w:noProof/>
                <w:webHidden/>
              </w:rPr>
              <w:tab/>
            </w:r>
            <w:r>
              <w:rPr>
                <w:noProof/>
                <w:webHidden/>
              </w:rPr>
              <w:fldChar w:fldCharType="begin"/>
            </w:r>
            <w:r>
              <w:rPr>
                <w:noProof/>
                <w:webHidden/>
              </w:rPr>
              <w:instrText xml:space="preserve"> PAGEREF _Toc227188826 \h </w:instrText>
            </w:r>
            <w:r>
              <w:rPr>
                <w:noProof/>
                <w:webHidden/>
              </w:rPr>
            </w:r>
            <w:r>
              <w:rPr>
                <w:noProof/>
                <w:webHidden/>
              </w:rPr>
              <w:fldChar w:fldCharType="separate"/>
            </w:r>
            <w:r>
              <w:rPr>
                <w:noProof/>
                <w:webHidden/>
              </w:rPr>
              <w:t>34</w:t>
            </w:r>
            <w:r>
              <w:rPr>
                <w:noProof/>
                <w:webHidden/>
              </w:rPr>
              <w:fldChar w:fldCharType="end"/>
            </w:r>
          </w:hyperlink>
        </w:p>
        <w:p w14:paraId="0559EDEA" w14:textId="58312075" w:rsidR="004D312F" w:rsidRDefault="004D312F">
          <w:pPr>
            <w:pStyle w:val="TOC2"/>
            <w:tabs>
              <w:tab w:val="right" w:leader="dot" w:pos="9016"/>
            </w:tabs>
            <w:rPr>
              <w:rFonts w:eastAsiaTheme="minorEastAsia"/>
              <w:noProof/>
              <w:sz w:val="24"/>
              <w:szCs w:val="24"/>
              <w:lang w:eastAsia="en-IN"/>
            </w:rPr>
          </w:pPr>
          <w:hyperlink w:anchor="_Toc227188827" w:history="1">
            <w:r w:rsidRPr="00304182">
              <w:rPr>
                <w:rStyle w:val="Hyperlink"/>
                <w:noProof/>
              </w:rPr>
              <w:t>Source Control Management</w:t>
            </w:r>
            <w:r>
              <w:rPr>
                <w:noProof/>
                <w:webHidden/>
              </w:rPr>
              <w:tab/>
            </w:r>
            <w:r>
              <w:rPr>
                <w:noProof/>
                <w:webHidden/>
              </w:rPr>
              <w:fldChar w:fldCharType="begin"/>
            </w:r>
            <w:r>
              <w:rPr>
                <w:noProof/>
                <w:webHidden/>
              </w:rPr>
              <w:instrText xml:space="preserve"> PAGEREF _Toc227188827 \h </w:instrText>
            </w:r>
            <w:r>
              <w:rPr>
                <w:noProof/>
                <w:webHidden/>
              </w:rPr>
            </w:r>
            <w:r>
              <w:rPr>
                <w:noProof/>
                <w:webHidden/>
              </w:rPr>
              <w:fldChar w:fldCharType="separate"/>
            </w:r>
            <w:r>
              <w:rPr>
                <w:noProof/>
                <w:webHidden/>
              </w:rPr>
              <w:t>34</w:t>
            </w:r>
            <w:r>
              <w:rPr>
                <w:noProof/>
                <w:webHidden/>
              </w:rPr>
              <w:fldChar w:fldCharType="end"/>
            </w:r>
          </w:hyperlink>
        </w:p>
        <w:p w14:paraId="6608D204" w14:textId="5DECB897" w:rsidR="004D312F" w:rsidRDefault="004D312F">
          <w:pPr>
            <w:pStyle w:val="TOC2"/>
            <w:tabs>
              <w:tab w:val="right" w:leader="dot" w:pos="9016"/>
            </w:tabs>
            <w:rPr>
              <w:rFonts w:eastAsiaTheme="minorEastAsia"/>
              <w:noProof/>
              <w:sz w:val="24"/>
              <w:szCs w:val="24"/>
              <w:lang w:eastAsia="en-IN"/>
            </w:rPr>
          </w:pPr>
          <w:hyperlink w:anchor="_Toc227188828" w:history="1">
            <w:r w:rsidRPr="00304182">
              <w:rPr>
                <w:rStyle w:val="Hyperlink"/>
                <w:noProof/>
              </w:rPr>
              <w:t>Collaboration and Contribution</w:t>
            </w:r>
            <w:r>
              <w:rPr>
                <w:noProof/>
                <w:webHidden/>
              </w:rPr>
              <w:tab/>
            </w:r>
            <w:r>
              <w:rPr>
                <w:noProof/>
                <w:webHidden/>
              </w:rPr>
              <w:fldChar w:fldCharType="begin"/>
            </w:r>
            <w:r>
              <w:rPr>
                <w:noProof/>
                <w:webHidden/>
              </w:rPr>
              <w:instrText xml:space="preserve"> PAGEREF _Toc227188828 \h </w:instrText>
            </w:r>
            <w:r>
              <w:rPr>
                <w:noProof/>
                <w:webHidden/>
              </w:rPr>
            </w:r>
            <w:r>
              <w:rPr>
                <w:noProof/>
                <w:webHidden/>
              </w:rPr>
              <w:fldChar w:fldCharType="separate"/>
            </w:r>
            <w:r>
              <w:rPr>
                <w:noProof/>
                <w:webHidden/>
              </w:rPr>
              <w:t>34</w:t>
            </w:r>
            <w:r>
              <w:rPr>
                <w:noProof/>
                <w:webHidden/>
              </w:rPr>
              <w:fldChar w:fldCharType="end"/>
            </w:r>
          </w:hyperlink>
        </w:p>
        <w:p w14:paraId="7B6DE381" w14:textId="0AE8CE25" w:rsidR="004D312F" w:rsidRDefault="004D312F">
          <w:pPr>
            <w:pStyle w:val="TOC2"/>
            <w:tabs>
              <w:tab w:val="right" w:leader="dot" w:pos="9016"/>
            </w:tabs>
            <w:rPr>
              <w:rFonts w:eastAsiaTheme="minorEastAsia"/>
              <w:noProof/>
              <w:sz w:val="24"/>
              <w:szCs w:val="24"/>
              <w:lang w:eastAsia="en-IN"/>
            </w:rPr>
          </w:pPr>
          <w:hyperlink w:anchor="_Toc227188829" w:history="1">
            <w:r w:rsidRPr="00304182">
              <w:rPr>
                <w:rStyle w:val="Hyperlink"/>
                <w:noProof/>
              </w:rPr>
              <w:t>Issue Tracking</w:t>
            </w:r>
            <w:r>
              <w:rPr>
                <w:noProof/>
                <w:webHidden/>
              </w:rPr>
              <w:tab/>
            </w:r>
            <w:r>
              <w:rPr>
                <w:noProof/>
                <w:webHidden/>
              </w:rPr>
              <w:fldChar w:fldCharType="begin"/>
            </w:r>
            <w:r>
              <w:rPr>
                <w:noProof/>
                <w:webHidden/>
              </w:rPr>
              <w:instrText xml:space="preserve"> PAGEREF _Toc227188829 \h </w:instrText>
            </w:r>
            <w:r>
              <w:rPr>
                <w:noProof/>
                <w:webHidden/>
              </w:rPr>
            </w:r>
            <w:r>
              <w:rPr>
                <w:noProof/>
                <w:webHidden/>
              </w:rPr>
              <w:fldChar w:fldCharType="separate"/>
            </w:r>
            <w:r>
              <w:rPr>
                <w:noProof/>
                <w:webHidden/>
              </w:rPr>
              <w:t>34</w:t>
            </w:r>
            <w:r>
              <w:rPr>
                <w:noProof/>
                <w:webHidden/>
              </w:rPr>
              <w:fldChar w:fldCharType="end"/>
            </w:r>
          </w:hyperlink>
        </w:p>
        <w:p w14:paraId="41BDB5F6" w14:textId="46DEE452" w:rsidR="004D312F" w:rsidRDefault="004D312F">
          <w:pPr>
            <w:pStyle w:val="TOC2"/>
            <w:tabs>
              <w:tab w:val="right" w:leader="dot" w:pos="9016"/>
            </w:tabs>
            <w:rPr>
              <w:rFonts w:eastAsiaTheme="minorEastAsia"/>
              <w:noProof/>
              <w:sz w:val="24"/>
              <w:szCs w:val="24"/>
              <w:lang w:eastAsia="en-IN"/>
            </w:rPr>
          </w:pPr>
          <w:hyperlink w:anchor="_Toc227188830" w:history="1">
            <w:r w:rsidRPr="00304182">
              <w:rPr>
                <w:rStyle w:val="Hyperlink"/>
                <w:noProof/>
              </w:rPr>
              <w:t>Defect Lifecycle</w:t>
            </w:r>
            <w:r>
              <w:rPr>
                <w:noProof/>
                <w:webHidden/>
              </w:rPr>
              <w:tab/>
            </w:r>
            <w:r>
              <w:rPr>
                <w:noProof/>
                <w:webHidden/>
              </w:rPr>
              <w:fldChar w:fldCharType="begin"/>
            </w:r>
            <w:r>
              <w:rPr>
                <w:noProof/>
                <w:webHidden/>
              </w:rPr>
              <w:instrText xml:space="preserve"> PAGEREF _Toc227188830 \h </w:instrText>
            </w:r>
            <w:r>
              <w:rPr>
                <w:noProof/>
                <w:webHidden/>
              </w:rPr>
            </w:r>
            <w:r>
              <w:rPr>
                <w:noProof/>
                <w:webHidden/>
              </w:rPr>
              <w:fldChar w:fldCharType="separate"/>
            </w:r>
            <w:r>
              <w:rPr>
                <w:noProof/>
                <w:webHidden/>
              </w:rPr>
              <w:t>35</w:t>
            </w:r>
            <w:r>
              <w:rPr>
                <w:noProof/>
                <w:webHidden/>
              </w:rPr>
              <w:fldChar w:fldCharType="end"/>
            </w:r>
          </w:hyperlink>
        </w:p>
        <w:p w14:paraId="25FA8000" w14:textId="7FAAD7B0" w:rsidR="004D312F" w:rsidRDefault="004D312F">
          <w:pPr>
            <w:pStyle w:val="TOC2"/>
            <w:tabs>
              <w:tab w:val="right" w:leader="dot" w:pos="9016"/>
            </w:tabs>
            <w:rPr>
              <w:rFonts w:eastAsiaTheme="minorEastAsia"/>
              <w:noProof/>
              <w:sz w:val="24"/>
              <w:szCs w:val="24"/>
              <w:lang w:eastAsia="en-IN"/>
            </w:rPr>
          </w:pPr>
          <w:hyperlink w:anchor="_Toc227188831" w:history="1">
            <w:r w:rsidRPr="00304182">
              <w:rPr>
                <w:rStyle w:val="Hyperlink"/>
                <w:noProof/>
              </w:rPr>
              <w:t>Traceability Between Tests and Issues</w:t>
            </w:r>
            <w:r>
              <w:rPr>
                <w:noProof/>
                <w:webHidden/>
              </w:rPr>
              <w:tab/>
            </w:r>
            <w:r>
              <w:rPr>
                <w:noProof/>
                <w:webHidden/>
              </w:rPr>
              <w:fldChar w:fldCharType="begin"/>
            </w:r>
            <w:r>
              <w:rPr>
                <w:noProof/>
                <w:webHidden/>
              </w:rPr>
              <w:instrText xml:space="preserve"> PAGEREF _Toc227188831 \h </w:instrText>
            </w:r>
            <w:r>
              <w:rPr>
                <w:noProof/>
                <w:webHidden/>
              </w:rPr>
            </w:r>
            <w:r>
              <w:rPr>
                <w:noProof/>
                <w:webHidden/>
              </w:rPr>
              <w:fldChar w:fldCharType="separate"/>
            </w:r>
            <w:r>
              <w:rPr>
                <w:noProof/>
                <w:webHidden/>
              </w:rPr>
              <w:t>35</w:t>
            </w:r>
            <w:r>
              <w:rPr>
                <w:noProof/>
                <w:webHidden/>
              </w:rPr>
              <w:fldChar w:fldCharType="end"/>
            </w:r>
          </w:hyperlink>
        </w:p>
        <w:p w14:paraId="160D4D7B" w14:textId="1863DB7B" w:rsidR="004D312F" w:rsidRDefault="004D312F">
          <w:pPr>
            <w:pStyle w:val="TOC2"/>
            <w:tabs>
              <w:tab w:val="right" w:leader="dot" w:pos="9016"/>
            </w:tabs>
            <w:rPr>
              <w:rFonts w:eastAsiaTheme="minorEastAsia"/>
              <w:noProof/>
              <w:sz w:val="24"/>
              <w:szCs w:val="24"/>
              <w:lang w:eastAsia="en-IN"/>
            </w:rPr>
          </w:pPr>
          <w:hyperlink w:anchor="_Toc227188832" w:history="1">
            <w:r w:rsidRPr="00304182">
              <w:rPr>
                <w:rStyle w:val="Hyperlink"/>
                <w:noProof/>
              </w:rPr>
              <w:t>Configuration Management</w:t>
            </w:r>
            <w:r>
              <w:rPr>
                <w:noProof/>
                <w:webHidden/>
              </w:rPr>
              <w:tab/>
            </w:r>
            <w:r>
              <w:rPr>
                <w:noProof/>
                <w:webHidden/>
              </w:rPr>
              <w:fldChar w:fldCharType="begin"/>
            </w:r>
            <w:r>
              <w:rPr>
                <w:noProof/>
                <w:webHidden/>
              </w:rPr>
              <w:instrText xml:space="preserve"> PAGEREF _Toc227188832 \h </w:instrText>
            </w:r>
            <w:r>
              <w:rPr>
                <w:noProof/>
                <w:webHidden/>
              </w:rPr>
            </w:r>
            <w:r>
              <w:rPr>
                <w:noProof/>
                <w:webHidden/>
              </w:rPr>
              <w:fldChar w:fldCharType="separate"/>
            </w:r>
            <w:r>
              <w:rPr>
                <w:noProof/>
                <w:webHidden/>
              </w:rPr>
              <w:t>35</w:t>
            </w:r>
            <w:r>
              <w:rPr>
                <w:noProof/>
                <w:webHidden/>
              </w:rPr>
              <w:fldChar w:fldCharType="end"/>
            </w:r>
          </w:hyperlink>
        </w:p>
        <w:p w14:paraId="1762141E" w14:textId="5BD43D6A" w:rsidR="004D312F" w:rsidRDefault="004D312F">
          <w:pPr>
            <w:pStyle w:val="TOC2"/>
            <w:tabs>
              <w:tab w:val="right" w:leader="dot" w:pos="9016"/>
            </w:tabs>
            <w:rPr>
              <w:rFonts w:eastAsiaTheme="minorEastAsia"/>
              <w:noProof/>
              <w:sz w:val="24"/>
              <w:szCs w:val="24"/>
              <w:lang w:eastAsia="en-IN"/>
            </w:rPr>
          </w:pPr>
          <w:hyperlink w:anchor="_Toc227188833" w:history="1">
            <w:r w:rsidRPr="00304182">
              <w:rPr>
                <w:rStyle w:val="Hyperlink"/>
                <w:noProof/>
              </w:rPr>
              <w:t>Importance of Traceability</w:t>
            </w:r>
            <w:r>
              <w:rPr>
                <w:noProof/>
                <w:webHidden/>
              </w:rPr>
              <w:tab/>
            </w:r>
            <w:r>
              <w:rPr>
                <w:noProof/>
                <w:webHidden/>
              </w:rPr>
              <w:fldChar w:fldCharType="begin"/>
            </w:r>
            <w:r>
              <w:rPr>
                <w:noProof/>
                <w:webHidden/>
              </w:rPr>
              <w:instrText xml:space="preserve"> PAGEREF _Toc227188833 \h </w:instrText>
            </w:r>
            <w:r>
              <w:rPr>
                <w:noProof/>
                <w:webHidden/>
              </w:rPr>
            </w:r>
            <w:r>
              <w:rPr>
                <w:noProof/>
                <w:webHidden/>
              </w:rPr>
              <w:fldChar w:fldCharType="separate"/>
            </w:r>
            <w:r>
              <w:rPr>
                <w:noProof/>
                <w:webHidden/>
              </w:rPr>
              <w:t>35</w:t>
            </w:r>
            <w:r>
              <w:rPr>
                <w:noProof/>
                <w:webHidden/>
              </w:rPr>
              <w:fldChar w:fldCharType="end"/>
            </w:r>
          </w:hyperlink>
        </w:p>
        <w:p w14:paraId="28AA91BA" w14:textId="07D72539" w:rsidR="004D312F" w:rsidRDefault="004D312F">
          <w:pPr>
            <w:pStyle w:val="TOC2"/>
            <w:tabs>
              <w:tab w:val="right" w:leader="dot" w:pos="9016"/>
            </w:tabs>
            <w:rPr>
              <w:rFonts w:eastAsiaTheme="minorEastAsia"/>
              <w:noProof/>
              <w:sz w:val="24"/>
              <w:szCs w:val="24"/>
              <w:lang w:eastAsia="en-IN"/>
            </w:rPr>
          </w:pPr>
          <w:hyperlink w:anchor="_Toc227188834" w:history="1">
            <w:r w:rsidRPr="00304182">
              <w:rPr>
                <w:rStyle w:val="Hyperlink"/>
                <w:noProof/>
              </w:rPr>
              <w:t>Summary</w:t>
            </w:r>
            <w:r>
              <w:rPr>
                <w:noProof/>
                <w:webHidden/>
              </w:rPr>
              <w:tab/>
            </w:r>
            <w:r>
              <w:rPr>
                <w:noProof/>
                <w:webHidden/>
              </w:rPr>
              <w:fldChar w:fldCharType="begin"/>
            </w:r>
            <w:r>
              <w:rPr>
                <w:noProof/>
                <w:webHidden/>
              </w:rPr>
              <w:instrText xml:space="preserve"> PAGEREF _Toc227188834 \h </w:instrText>
            </w:r>
            <w:r>
              <w:rPr>
                <w:noProof/>
                <w:webHidden/>
              </w:rPr>
            </w:r>
            <w:r>
              <w:rPr>
                <w:noProof/>
                <w:webHidden/>
              </w:rPr>
              <w:fldChar w:fldCharType="separate"/>
            </w:r>
            <w:r>
              <w:rPr>
                <w:noProof/>
                <w:webHidden/>
              </w:rPr>
              <w:t>36</w:t>
            </w:r>
            <w:r>
              <w:rPr>
                <w:noProof/>
                <w:webHidden/>
              </w:rPr>
              <w:fldChar w:fldCharType="end"/>
            </w:r>
          </w:hyperlink>
        </w:p>
        <w:p w14:paraId="32A54358" w14:textId="2FAD0D3C" w:rsidR="004D312F" w:rsidRDefault="004D312F">
          <w:pPr>
            <w:pStyle w:val="TOC1"/>
            <w:tabs>
              <w:tab w:val="right" w:leader="dot" w:pos="9016"/>
            </w:tabs>
            <w:rPr>
              <w:rFonts w:eastAsiaTheme="minorEastAsia"/>
              <w:noProof/>
              <w:sz w:val="24"/>
              <w:szCs w:val="24"/>
              <w:lang w:eastAsia="en-IN"/>
            </w:rPr>
          </w:pPr>
          <w:hyperlink w:anchor="_Toc227188835" w:history="1">
            <w:r w:rsidRPr="00304182">
              <w:rPr>
                <w:rStyle w:val="Hyperlink"/>
                <w:b/>
                <w:bCs/>
                <w:noProof/>
              </w:rPr>
              <w:t>MISRA COMPLIANCE &amp; PVS-STUDIO ANALYSIS</w:t>
            </w:r>
            <w:r>
              <w:rPr>
                <w:noProof/>
                <w:webHidden/>
              </w:rPr>
              <w:tab/>
            </w:r>
            <w:r>
              <w:rPr>
                <w:noProof/>
                <w:webHidden/>
              </w:rPr>
              <w:fldChar w:fldCharType="begin"/>
            </w:r>
            <w:r>
              <w:rPr>
                <w:noProof/>
                <w:webHidden/>
              </w:rPr>
              <w:instrText xml:space="preserve"> PAGEREF _Toc227188835 \h </w:instrText>
            </w:r>
            <w:r>
              <w:rPr>
                <w:noProof/>
                <w:webHidden/>
              </w:rPr>
            </w:r>
            <w:r>
              <w:rPr>
                <w:noProof/>
                <w:webHidden/>
              </w:rPr>
              <w:fldChar w:fldCharType="separate"/>
            </w:r>
            <w:r>
              <w:rPr>
                <w:noProof/>
                <w:webHidden/>
              </w:rPr>
              <w:t>36</w:t>
            </w:r>
            <w:r>
              <w:rPr>
                <w:noProof/>
                <w:webHidden/>
              </w:rPr>
              <w:fldChar w:fldCharType="end"/>
            </w:r>
          </w:hyperlink>
        </w:p>
        <w:p w14:paraId="09155858" w14:textId="1179F14A" w:rsidR="004D312F" w:rsidRDefault="004D312F">
          <w:pPr>
            <w:pStyle w:val="TOC2"/>
            <w:tabs>
              <w:tab w:val="right" w:leader="dot" w:pos="9016"/>
            </w:tabs>
            <w:rPr>
              <w:rFonts w:eastAsiaTheme="minorEastAsia"/>
              <w:noProof/>
              <w:sz w:val="24"/>
              <w:szCs w:val="24"/>
              <w:lang w:eastAsia="en-IN"/>
            </w:rPr>
          </w:pPr>
          <w:hyperlink w:anchor="_Toc227188836" w:history="1">
            <w:r w:rsidRPr="00304182">
              <w:rPr>
                <w:rStyle w:val="Hyperlink"/>
                <w:noProof/>
              </w:rPr>
              <w:t>Analysis Context and Standard Mapping</w:t>
            </w:r>
            <w:r>
              <w:rPr>
                <w:noProof/>
                <w:webHidden/>
              </w:rPr>
              <w:tab/>
            </w:r>
            <w:r>
              <w:rPr>
                <w:noProof/>
                <w:webHidden/>
              </w:rPr>
              <w:fldChar w:fldCharType="begin"/>
            </w:r>
            <w:r>
              <w:rPr>
                <w:noProof/>
                <w:webHidden/>
              </w:rPr>
              <w:instrText xml:space="preserve"> PAGEREF _Toc227188836 \h </w:instrText>
            </w:r>
            <w:r>
              <w:rPr>
                <w:noProof/>
                <w:webHidden/>
              </w:rPr>
            </w:r>
            <w:r>
              <w:rPr>
                <w:noProof/>
                <w:webHidden/>
              </w:rPr>
              <w:fldChar w:fldCharType="separate"/>
            </w:r>
            <w:r>
              <w:rPr>
                <w:noProof/>
                <w:webHidden/>
              </w:rPr>
              <w:t>36</w:t>
            </w:r>
            <w:r>
              <w:rPr>
                <w:noProof/>
                <w:webHidden/>
              </w:rPr>
              <w:fldChar w:fldCharType="end"/>
            </w:r>
          </w:hyperlink>
        </w:p>
        <w:p w14:paraId="12EAE57D" w14:textId="0CA210DA" w:rsidR="004D312F" w:rsidRDefault="004D312F">
          <w:pPr>
            <w:pStyle w:val="TOC2"/>
            <w:tabs>
              <w:tab w:val="right" w:leader="dot" w:pos="9016"/>
            </w:tabs>
            <w:rPr>
              <w:rFonts w:eastAsiaTheme="minorEastAsia"/>
              <w:noProof/>
              <w:sz w:val="24"/>
              <w:szCs w:val="24"/>
              <w:lang w:eastAsia="en-IN"/>
            </w:rPr>
          </w:pPr>
          <w:hyperlink w:anchor="_Toc227188837" w:history="1">
            <w:r w:rsidRPr="00304182">
              <w:rPr>
                <w:rStyle w:val="Hyperlink"/>
                <w:noProof/>
              </w:rPr>
              <w:t>Method Used to Perform the Scan</w:t>
            </w:r>
            <w:r>
              <w:rPr>
                <w:noProof/>
                <w:webHidden/>
              </w:rPr>
              <w:tab/>
            </w:r>
            <w:r>
              <w:rPr>
                <w:noProof/>
                <w:webHidden/>
              </w:rPr>
              <w:fldChar w:fldCharType="begin"/>
            </w:r>
            <w:r>
              <w:rPr>
                <w:noProof/>
                <w:webHidden/>
              </w:rPr>
              <w:instrText xml:space="preserve"> PAGEREF _Toc227188837 \h </w:instrText>
            </w:r>
            <w:r>
              <w:rPr>
                <w:noProof/>
                <w:webHidden/>
              </w:rPr>
            </w:r>
            <w:r>
              <w:rPr>
                <w:noProof/>
                <w:webHidden/>
              </w:rPr>
              <w:fldChar w:fldCharType="separate"/>
            </w:r>
            <w:r>
              <w:rPr>
                <w:noProof/>
                <w:webHidden/>
              </w:rPr>
              <w:t>36</w:t>
            </w:r>
            <w:r>
              <w:rPr>
                <w:noProof/>
                <w:webHidden/>
              </w:rPr>
              <w:fldChar w:fldCharType="end"/>
            </w:r>
          </w:hyperlink>
        </w:p>
        <w:p w14:paraId="5872A4C1" w14:textId="37EF0ACB" w:rsidR="004D312F" w:rsidRDefault="004D312F">
          <w:pPr>
            <w:pStyle w:val="TOC2"/>
            <w:tabs>
              <w:tab w:val="right" w:leader="dot" w:pos="9016"/>
            </w:tabs>
            <w:rPr>
              <w:rFonts w:eastAsiaTheme="minorEastAsia"/>
              <w:noProof/>
              <w:sz w:val="24"/>
              <w:szCs w:val="24"/>
              <w:lang w:eastAsia="en-IN"/>
            </w:rPr>
          </w:pPr>
          <w:hyperlink w:anchor="_Toc227188838" w:history="1">
            <w:r w:rsidRPr="00304182">
              <w:rPr>
                <w:rStyle w:val="Hyperlink"/>
                <w:noProof/>
              </w:rPr>
              <w:t>Overall Scan Result</w:t>
            </w:r>
            <w:r>
              <w:rPr>
                <w:noProof/>
                <w:webHidden/>
              </w:rPr>
              <w:tab/>
            </w:r>
            <w:r>
              <w:rPr>
                <w:noProof/>
                <w:webHidden/>
              </w:rPr>
              <w:fldChar w:fldCharType="begin"/>
            </w:r>
            <w:r>
              <w:rPr>
                <w:noProof/>
                <w:webHidden/>
              </w:rPr>
              <w:instrText xml:space="preserve"> PAGEREF _Toc227188838 \h </w:instrText>
            </w:r>
            <w:r>
              <w:rPr>
                <w:noProof/>
                <w:webHidden/>
              </w:rPr>
            </w:r>
            <w:r>
              <w:rPr>
                <w:noProof/>
                <w:webHidden/>
              </w:rPr>
              <w:fldChar w:fldCharType="separate"/>
            </w:r>
            <w:r>
              <w:rPr>
                <w:noProof/>
                <w:webHidden/>
              </w:rPr>
              <w:t>37</w:t>
            </w:r>
            <w:r>
              <w:rPr>
                <w:noProof/>
                <w:webHidden/>
              </w:rPr>
              <w:fldChar w:fldCharType="end"/>
            </w:r>
          </w:hyperlink>
        </w:p>
        <w:p w14:paraId="412770BB" w14:textId="4249AA3B" w:rsidR="004D312F" w:rsidRDefault="004D312F">
          <w:pPr>
            <w:pStyle w:val="TOC2"/>
            <w:tabs>
              <w:tab w:val="right" w:leader="dot" w:pos="9016"/>
            </w:tabs>
            <w:rPr>
              <w:rFonts w:eastAsiaTheme="minorEastAsia"/>
              <w:noProof/>
              <w:sz w:val="24"/>
              <w:szCs w:val="24"/>
              <w:lang w:eastAsia="en-IN"/>
            </w:rPr>
          </w:pPr>
          <w:hyperlink w:anchor="_Toc227188839" w:history="1">
            <w:r w:rsidRPr="00304182">
              <w:rPr>
                <w:rStyle w:val="Hyperlink"/>
                <w:noProof/>
              </w:rPr>
              <w:t>Major MISRA C++:2008 Warning Categories</w:t>
            </w:r>
            <w:r>
              <w:rPr>
                <w:noProof/>
                <w:webHidden/>
              </w:rPr>
              <w:tab/>
            </w:r>
            <w:r>
              <w:rPr>
                <w:noProof/>
                <w:webHidden/>
              </w:rPr>
              <w:fldChar w:fldCharType="begin"/>
            </w:r>
            <w:r>
              <w:rPr>
                <w:noProof/>
                <w:webHidden/>
              </w:rPr>
              <w:instrText xml:space="preserve"> PAGEREF _Toc227188839 \h </w:instrText>
            </w:r>
            <w:r>
              <w:rPr>
                <w:noProof/>
                <w:webHidden/>
              </w:rPr>
            </w:r>
            <w:r>
              <w:rPr>
                <w:noProof/>
                <w:webHidden/>
              </w:rPr>
              <w:fldChar w:fldCharType="separate"/>
            </w:r>
            <w:r>
              <w:rPr>
                <w:noProof/>
                <w:webHidden/>
              </w:rPr>
              <w:t>37</w:t>
            </w:r>
            <w:r>
              <w:rPr>
                <w:noProof/>
                <w:webHidden/>
              </w:rPr>
              <w:fldChar w:fldCharType="end"/>
            </w:r>
          </w:hyperlink>
        </w:p>
        <w:p w14:paraId="211C9000" w14:textId="700145CE" w:rsidR="004D312F" w:rsidRDefault="004D312F">
          <w:pPr>
            <w:pStyle w:val="TOC3"/>
            <w:tabs>
              <w:tab w:val="right" w:leader="dot" w:pos="9016"/>
            </w:tabs>
            <w:rPr>
              <w:rFonts w:eastAsiaTheme="minorEastAsia"/>
              <w:noProof/>
              <w:sz w:val="24"/>
              <w:szCs w:val="24"/>
              <w:lang w:eastAsia="en-IN"/>
            </w:rPr>
          </w:pPr>
          <w:hyperlink w:anchor="_Toc227188840" w:history="1">
            <w:r w:rsidRPr="00304182">
              <w:rPr>
                <w:rStyle w:val="Hyperlink"/>
                <w:noProof/>
              </w:rPr>
              <w:t>Category 1: Single Point of Exit Warnings (V2506)</w:t>
            </w:r>
            <w:r>
              <w:rPr>
                <w:noProof/>
                <w:webHidden/>
              </w:rPr>
              <w:tab/>
            </w:r>
            <w:r>
              <w:rPr>
                <w:noProof/>
                <w:webHidden/>
              </w:rPr>
              <w:fldChar w:fldCharType="begin"/>
            </w:r>
            <w:r>
              <w:rPr>
                <w:noProof/>
                <w:webHidden/>
              </w:rPr>
              <w:instrText xml:space="preserve"> PAGEREF _Toc227188840 \h </w:instrText>
            </w:r>
            <w:r>
              <w:rPr>
                <w:noProof/>
                <w:webHidden/>
              </w:rPr>
            </w:r>
            <w:r>
              <w:rPr>
                <w:noProof/>
                <w:webHidden/>
              </w:rPr>
              <w:fldChar w:fldCharType="separate"/>
            </w:r>
            <w:r>
              <w:rPr>
                <w:noProof/>
                <w:webHidden/>
              </w:rPr>
              <w:t>37</w:t>
            </w:r>
            <w:r>
              <w:rPr>
                <w:noProof/>
                <w:webHidden/>
              </w:rPr>
              <w:fldChar w:fldCharType="end"/>
            </w:r>
          </w:hyperlink>
        </w:p>
        <w:p w14:paraId="5FCD1036" w14:textId="55E3A597" w:rsidR="004D312F" w:rsidRDefault="004D312F">
          <w:pPr>
            <w:pStyle w:val="TOC3"/>
            <w:tabs>
              <w:tab w:val="right" w:leader="dot" w:pos="9016"/>
            </w:tabs>
            <w:rPr>
              <w:rFonts w:eastAsiaTheme="minorEastAsia"/>
              <w:noProof/>
              <w:sz w:val="24"/>
              <w:szCs w:val="24"/>
              <w:lang w:eastAsia="en-IN"/>
            </w:rPr>
          </w:pPr>
          <w:hyperlink w:anchor="_Toc227188841" w:history="1">
            <w:r w:rsidRPr="00304182">
              <w:rPr>
                <w:rStyle w:val="Hyperlink"/>
                <w:noProof/>
              </w:rPr>
              <w:t>Category 2: Internal Linkage / static Usage Warnings (V2608)</w:t>
            </w:r>
            <w:r>
              <w:rPr>
                <w:noProof/>
                <w:webHidden/>
              </w:rPr>
              <w:tab/>
            </w:r>
            <w:r>
              <w:rPr>
                <w:noProof/>
                <w:webHidden/>
              </w:rPr>
              <w:fldChar w:fldCharType="begin"/>
            </w:r>
            <w:r>
              <w:rPr>
                <w:noProof/>
                <w:webHidden/>
              </w:rPr>
              <w:instrText xml:space="preserve"> PAGEREF _Toc227188841 \h </w:instrText>
            </w:r>
            <w:r>
              <w:rPr>
                <w:noProof/>
                <w:webHidden/>
              </w:rPr>
            </w:r>
            <w:r>
              <w:rPr>
                <w:noProof/>
                <w:webHidden/>
              </w:rPr>
              <w:fldChar w:fldCharType="separate"/>
            </w:r>
            <w:r>
              <w:rPr>
                <w:noProof/>
                <w:webHidden/>
              </w:rPr>
              <w:t>37</w:t>
            </w:r>
            <w:r>
              <w:rPr>
                <w:noProof/>
                <w:webHidden/>
              </w:rPr>
              <w:fldChar w:fldCharType="end"/>
            </w:r>
          </w:hyperlink>
        </w:p>
        <w:p w14:paraId="58F3DB01" w14:textId="58244CC8" w:rsidR="004D312F" w:rsidRDefault="004D312F">
          <w:pPr>
            <w:pStyle w:val="TOC3"/>
            <w:tabs>
              <w:tab w:val="right" w:leader="dot" w:pos="9016"/>
            </w:tabs>
            <w:rPr>
              <w:rFonts w:eastAsiaTheme="minorEastAsia"/>
              <w:noProof/>
              <w:sz w:val="24"/>
              <w:szCs w:val="24"/>
              <w:lang w:eastAsia="en-IN"/>
            </w:rPr>
          </w:pPr>
          <w:hyperlink w:anchor="_Toc227188842" w:history="1">
            <w:r w:rsidRPr="00304182">
              <w:rPr>
                <w:rStyle w:val="Hyperlink"/>
                <w:noProof/>
              </w:rPr>
              <w:t>Category 3: Ignored Return Value Warnings (V2547)</w:t>
            </w:r>
            <w:r>
              <w:rPr>
                <w:noProof/>
                <w:webHidden/>
              </w:rPr>
              <w:tab/>
            </w:r>
            <w:r>
              <w:rPr>
                <w:noProof/>
                <w:webHidden/>
              </w:rPr>
              <w:fldChar w:fldCharType="begin"/>
            </w:r>
            <w:r>
              <w:rPr>
                <w:noProof/>
                <w:webHidden/>
              </w:rPr>
              <w:instrText xml:space="preserve"> PAGEREF _Toc227188842 \h </w:instrText>
            </w:r>
            <w:r>
              <w:rPr>
                <w:noProof/>
                <w:webHidden/>
              </w:rPr>
            </w:r>
            <w:r>
              <w:rPr>
                <w:noProof/>
                <w:webHidden/>
              </w:rPr>
              <w:fldChar w:fldCharType="separate"/>
            </w:r>
            <w:r>
              <w:rPr>
                <w:noProof/>
                <w:webHidden/>
              </w:rPr>
              <w:t>38</w:t>
            </w:r>
            <w:r>
              <w:rPr>
                <w:noProof/>
                <w:webHidden/>
              </w:rPr>
              <w:fldChar w:fldCharType="end"/>
            </w:r>
          </w:hyperlink>
        </w:p>
        <w:p w14:paraId="1E25AB14" w14:textId="0AD48009" w:rsidR="004D312F" w:rsidRDefault="004D312F">
          <w:pPr>
            <w:pStyle w:val="TOC3"/>
            <w:tabs>
              <w:tab w:val="right" w:leader="dot" w:pos="9016"/>
            </w:tabs>
            <w:rPr>
              <w:rFonts w:eastAsiaTheme="minorEastAsia"/>
              <w:noProof/>
              <w:sz w:val="24"/>
              <w:szCs w:val="24"/>
              <w:lang w:eastAsia="en-IN"/>
            </w:rPr>
          </w:pPr>
          <w:hyperlink w:anchor="_Toc227188843" w:history="1">
            <w:r w:rsidRPr="00304182">
              <w:rPr>
                <w:rStyle w:val="Hyperlink"/>
                <w:noProof/>
              </w:rPr>
              <w:t>Category 4: String Literal Decay Warnings (V2578)</w:t>
            </w:r>
            <w:r>
              <w:rPr>
                <w:noProof/>
                <w:webHidden/>
              </w:rPr>
              <w:tab/>
            </w:r>
            <w:r>
              <w:rPr>
                <w:noProof/>
                <w:webHidden/>
              </w:rPr>
              <w:fldChar w:fldCharType="begin"/>
            </w:r>
            <w:r>
              <w:rPr>
                <w:noProof/>
                <w:webHidden/>
              </w:rPr>
              <w:instrText xml:space="preserve"> PAGEREF _Toc227188843 \h </w:instrText>
            </w:r>
            <w:r>
              <w:rPr>
                <w:noProof/>
                <w:webHidden/>
              </w:rPr>
            </w:r>
            <w:r>
              <w:rPr>
                <w:noProof/>
                <w:webHidden/>
              </w:rPr>
              <w:fldChar w:fldCharType="separate"/>
            </w:r>
            <w:r>
              <w:rPr>
                <w:noProof/>
                <w:webHidden/>
              </w:rPr>
              <w:t>38</w:t>
            </w:r>
            <w:r>
              <w:rPr>
                <w:noProof/>
                <w:webHidden/>
              </w:rPr>
              <w:fldChar w:fldCharType="end"/>
            </w:r>
          </w:hyperlink>
        </w:p>
        <w:p w14:paraId="2620DF75" w14:textId="67B7D4D1" w:rsidR="004D312F" w:rsidRDefault="004D312F">
          <w:pPr>
            <w:pStyle w:val="TOC3"/>
            <w:tabs>
              <w:tab w:val="right" w:leader="dot" w:pos="9016"/>
            </w:tabs>
            <w:rPr>
              <w:rFonts w:eastAsiaTheme="minorEastAsia"/>
              <w:noProof/>
              <w:sz w:val="24"/>
              <w:szCs w:val="24"/>
              <w:lang w:eastAsia="en-IN"/>
            </w:rPr>
          </w:pPr>
          <w:hyperlink w:anchor="_Toc227188844" w:history="1">
            <w:r w:rsidRPr="00304182">
              <w:rPr>
                <w:rStyle w:val="Hyperlink"/>
                <w:noProof/>
              </w:rPr>
              <w:t>Category 5: Variable Scope Minimization Warning (V2551)</w:t>
            </w:r>
            <w:r>
              <w:rPr>
                <w:noProof/>
                <w:webHidden/>
              </w:rPr>
              <w:tab/>
            </w:r>
            <w:r>
              <w:rPr>
                <w:noProof/>
                <w:webHidden/>
              </w:rPr>
              <w:fldChar w:fldCharType="begin"/>
            </w:r>
            <w:r>
              <w:rPr>
                <w:noProof/>
                <w:webHidden/>
              </w:rPr>
              <w:instrText xml:space="preserve"> PAGEREF _Toc227188844 \h </w:instrText>
            </w:r>
            <w:r>
              <w:rPr>
                <w:noProof/>
                <w:webHidden/>
              </w:rPr>
            </w:r>
            <w:r>
              <w:rPr>
                <w:noProof/>
                <w:webHidden/>
              </w:rPr>
              <w:fldChar w:fldCharType="separate"/>
            </w:r>
            <w:r>
              <w:rPr>
                <w:noProof/>
                <w:webHidden/>
              </w:rPr>
              <w:t>39</w:t>
            </w:r>
            <w:r>
              <w:rPr>
                <w:noProof/>
                <w:webHidden/>
              </w:rPr>
              <w:fldChar w:fldCharType="end"/>
            </w:r>
          </w:hyperlink>
        </w:p>
        <w:p w14:paraId="56294007" w14:textId="5DEF672A" w:rsidR="004D312F" w:rsidRDefault="004D312F">
          <w:pPr>
            <w:pStyle w:val="TOC3"/>
            <w:tabs>
              <w:tab w:val="right" w:leader="dot" w:pos="9016"/>
            </w:tabs>
            <w:rPr>
              <w:rFonts w:eastAsiaTheme="minorEastAsia"/>
              <w:noProof/>
              <w:sz w:val="24"/>
              <w:szCs w:val="24"/>
              <w:lang w:eastAsia="en-IN"/>
            </w:rPr>
          </w:pPr>
          <w:hyperlink w:anchor="_Toc227188845" w:history="1">
            <w:r w:rsidRPr="00304182">
              <w:rPr>
                <w:rStyle w:val="Hyperlink"/>
                <w:noProof/>
              </w:rPr>
              <w:t>Category 6: Missing Braces Warning (V2507)</w:t>
            </w:r>
            <w:r>
              <w:rPr>
                <w:noProof/>
                <w:webHidden/>
              </w:rPr>
              <w:tab/>
            </w:r>
            <w:r>
              <w:rPr>
                <w:noProof/>
                <w:webHidden/>
              </w:rPr>
              <w:fldChar w:fldCharType="begin"/>
            </w:r>
            <w:r>
              <w:rPr>
                <w:noProof/>
                <w:webHidden/>
              </w:rPr>
              <w:instrText xml:space="preserve"> PAGEREF _Toc227188845 \h </w:instrText>
            </w:r>
            <w:r>
              <w:rPr>
                <w:noProof/>
                <w:webHidden/>
              </w:rPr>
            </w:r>
            <w:r>
              <w:rPr>
                <w:noProof/>
                <w:webHidden/>
              </w:rPr>
              <w:fldChar w:fldCharType="separate"/>
            </w:r>
            <w:r>
              <w:rPr>
                <w:noProof/>
                <w:webHidden/>
              </w:rPr>
              <w:t>39</w:t>
            </w:r>
            <w:r>
              <w:rPr>
                <w:noProof/>
                <w:webHidden/>
              </w:rPr>
              <w:fldChar w:fldCharType="end"/>
            </w:r>
          </w:hyperlink>
        </w:p>
        <w:p w14:paraId="078A330C" w14:textId="2254D772" w:rsidR="004D312F" w:rsidRDefault="004D312F">
          <w:pPr>
            <w:pStyle w:val="TOC3"/>
            <w:tabs>
              <w:tab w:val="right" w:leader="dot" w:pos="9016"/>
            </w:tabs>
            <w:rPr>
              <w:rFonts w:eastAsiaTheme="minorEastAsia"/>
              <w:noProof/>
              <w:sz w:val="24"/>
              <w:szCs w:val="24"/>
              <w:lang w:eastAsia="en-IN"/>
            </w:rPr>
          </w:pPr>
          <w:hyperlink w:anchor="_Toc227188846" w:history="1">
            <w:r w:rsidRPr="00304182">
              <w:rPr>
                <w:rStyle w:val="Hyperlink"/>
                <w:noProof/>
              </w:rPr>
              <w:t>Category 7: Switch-Clause Termination Warning (V2520)</w:t>
            </w:r>
            <w:r>
              <w:rPr>
                <w:noProof/>
                <w:webHidden/>
              </w:rPr>
              <w:tab/>
            </w:r>
            <w:r>
              <w:rPr>
                <w:noProof/>
                <w:webHidden/>
              </w:rPr>
              <w:fldChar w:fldCharType="begin"/>
            </w:r>
            <w:r>
              <w:rPr>
                <w:noProof/>
                <w:webHidden/>
              </w:rPr>
              <w:instrText xml:space="preserve"> PAGEREF _Toc227188846 \h </w:instrText>
            </w:r>
            <w:r>
              <w:rPr>
                <w:noProof/>
                <w:webHidden/>
              </w:rPr>
            </w:r>
            <w:r>
              <w:rPr>
                <w:noProof/>
                <w:webHidden/>
              </w:rPr>
              <w:fldChar w:fldCharType="separate"/>
            </w:r>
            <w:r>
              <w:rPr>
                <w:noProof/>
                <w:webHidden/>
              </w:rPr>
              <w:t>39</w:t>
            </w:r>
            <w:r>
              <w:rPr>
                <w:noProof/>
                <w:webHidden/>
              </w:rPr>
              <w:fldChar w:fldCharType="end"/>
            </w:r>
          </w:hyperlink>
        </w:p>
        <w:p w14:paraId="5BD5196A" w14:textId="627E22B0" w:rsidR="004D312F" w:rsidRDefault="004D312F">
          <w:pPr>
            <w:pStyle w:val="TOC3"/>
            <w:tabs>
              <w:tab w:val="right" w:leader="dot" w:pos="9016"/>
            </w:tabs>
            <w:rPr>
              <w:rFonts w:eastAsiaTheme="minorEastAsia"/>
              <w:noProof/>
              <w:sz w:val="24"/>
              <w:szCs w:val="24"/>
              <w:lang w:eastAsia="en-IN"/>
            </w:rPr>
          </w:pPr>
          <w:hyperlink w:anchor="_Toc227188847" w:history="1">
            <w:r w:rsidRPr="00304182">
              <w:rPr>
                <w:rStyle w:val="Hyperlink"/>
                <w:noProof/>
              </w:rPr>
              <w:t>Category 8: Pointer Arithmetic Warning (V2563)</w:t>
            </w:r>
            <w:r>
              <w:rPr>
                <w:noProof/>
                <w:webHidden/>
              </w:rPr>
              <w:tab/>
            </w:r>
            <w:r>
              <w:rPr>
                <w:noProof/>
                <w:webHidden/>
              </w:rPr>
              <w:fldChar w:fldCharType="begin"/>
            </w:r>
            <w:r>
              <w:rPr>
                <w:noProof/>
                <w:webHidden/>
              </w:rPr>
              <w:instrText xml:space="preserve"> PAGEREF _Toc227188847 \h </w:instrText>
            </w:r>
            <w:r>
              <w:rPr>
                <w:noProof/>
                <w:webHidden/>
              </w:rPr>
            </w:r>
            <w:r>
              <w:rPr>
                <w:noProof/>
                <w:webHidden/>
              </w:rPr>
              <w:fldChar w:fldCharType="separate"/>
            </w:r>
            <w:r>
              <w:rPr>
                <w:noProof/>
                <w:webHidden/>
              </w:rPr>
              <w:t>40</w:t>
            </w:r>
            <w:r>
              <w:rPr>
                <w:noProof/>
                <w:webHidden/>
              </w:rPr>
              <w:fldChar w:fldCharType="end"/>
            </w:r>
          </w:hyperlink>
        </w:p>
        <w:p w14:paraId="193CF158" w14:textId="1D25896A" w:rsidR="004D312F" w:rsidRDefault="004D312F">
          <w:pPr>
            <w:pStyle w:val="TOC3"/>
            <w:tabs>
              <w:tab w:val="right" w:leader="dot" w:pos="9016"/>
            </w:tabs>
            <w:rPr>
              <w:rFonts w:eastAsiaTheme="minorEastAsia"/>
              <w:noProof/>
              <w:sz w:val="24"/>
              <w:szCs w:val="24"/>
              <w:lang w:eastAsia="en-IN"/>
            </w:rPr>
          </w:pPr>
          <w:hyperlink w:anchor="_Toc227188848" w:history="1">
            <w:r w:rsidRPr="00304182">
              <w:rPr>
                <w:rStyle w:val="Hyperlink"/>
                <w:noProof/>
              </w:rPr>
              <w:t>Category 9: Loop Termination Warning (V2530)</w:t>
            </w:r>
            <w:r>
              <w:rPr>
                <w:noProof/>
                <w:webHidden/>
              </w:rPr>
              <w:tab/>
            </w:r>
            <w:r>
              <w:rPr>
                <w:noProof/>
                <w:webHidden/>
              </w:rPr>
              <w:fldChar w:fldCharType="begin"/>
            </w:r>
            <w:r>
              <w:rPr>
                <w:noProof/>
                <w:webHidden/>
              </w:rPr>
              <w:instrText xml:space="preserve"> PAGEREF _Toc227188848 \h </w:instrText>
            </w:r>
            <w:r>
              <w:rPr>
                <w:noProof/>
                <w:webHidden/>
              </w:rPr>
            </w:r>
            <w:r>
              <w:rPr>
                <w:noProof/>
                <w:webHidden/>
              </w:rPr>
              <w:fldChar w:fldCharType="separate"/>
            </w:r>
            <w:r>
              <w:rPr>
                <w:noProof/>
                <w:webHidden/>
              </w:rPr>
              <w:t>40</w:t>
            </w:r>
            <w:r>
              <w:rPr>
                <w:noProof/>
                <w:webHidden/>
              </w:rPr>
              <w:fldChar w:fldCharType="end"/>
            </w:r>
          </w:hyperlink>
        </w:p>
        <w:p w14:paraId="52037DC8" w14:textId="065558ED" w:rsidR="004D312F" w:rsidRDefault="004D312F">
          <w:pPr>
            <w:pStyle w:val="TOC2"/>
            <w:tabs>
              <w:tab w:val="right" w:leader="dot" w:pos="9016"/>
            </w:tabs>
            <w:rPr>
              <w:rFonts w:eastAsiaTheme="minorEastAsia"/>
              <w:noProof/>
              <w:sz w:val="24"/>
              <w:szCs w:val="24"/>
              <w:lang w:eastAsia="en-IN"/>
            </w:rPr>
          </w:pPr>
          <w:hyperlink w:anchor="_Toc227188849" w:history="1">
            <w:r w:rsidRPr="00304182">
              <w:rPr>
                <w:rStyle w:val="Hyperlink"/>
                <w:noProof/>
              </w:rPr>
              <w:t>What Was Fixed and What Was Left as Deviation</w:t>
            </w:r>
            <w:r>
              <w:rPr>
                <w:noProof/>
                <w:webHidden/>
              </w:rPr>
              <w:tab/>
            </w:r>
            <w:r>
              <w:rPr>
                <w:noProof/>
                <w:webHidden/>
              </w:rPr>
              <w:fldChar w:fldCharType="begin"/>
            </w:r>
            <w:r>
              <w:rPr>
                <w:noProof/>
                <w:webHidden/>
              </w:rPr>
              <w:instrText xml:space="preserve"> PAGEREF _Toc227188849 \h </w:instrText>
            </w:r>
            <w:r>
              <w:rPr>
                <w:noProof/>
                <w:webHidden/>
              </w:rPr>
            </w:r>
            <w:r>
              <w:rPr>
                <w:noProof/>
                <w:webHidden/>
              </w:rPr>
              <w:fldChar w:fldCharType="separate"/>
            </w:r>
            <w:r>
              <w:rPr>
                <w:noProof/>
                <w:webHidden/>
              </w:rPr>
              <w:t>40</w:t>
            </w:r>
            <w:r>
              <w:rPr>
                <w:noProof/>
                <w:webHidden/>
              </w:rPr>
              <w:fldChar w:fldCharType="end"/>
            </w:r>
          </w:hyperlink>
        </w:p>
        <w:p w14:paraId="6AFD4010" w14:textId="44190B1D" w:rsidR="004D312F" w:rsidRDefault="004D312F">
          <w:pPr>
            <w:pStyle w:val="TOC2"/>
            <w:tabs>
              <w:tab w:val="right" w:leader="dot" w:pos="9016"/>
            </w:tabs>
            <w:rPr>
              <w:rFonts w:eastAsiaTheme="minorEastAsia"/>
              <w:noProof/>
              <w:sz w:val="24"/>
              <w:szCs w:val="24"/>
              <w:lang w:eastAsia="en-IN"/>
            </w:rPr>
          </w:pPr>
          <w:hyperlink w:anchor="_Toc227188850" w:history="1">
            <w:r w:rsidRPr="00304182">
              <w:rPr>
                <w:rStyle w:val="Hyperlink"/>
                <w:noProof/>
              </w:rPr>
              <w:t>Compliance Interpretation</w:t>
            </w:r>
            <w:r>
              <w:rPr>
                <w:noProof/>
                <w:webHidden/>
              </w:rPr>
              <w:tab/>
            </w:r>
            <w:r>
              <w:rPr>
                <w:noProof/>
                <w:webHidden/>
              </w:rPr>
              <w:fldChar w:fldCharType="begin"/>
            </w:r>
            <w:r>
              <w:rPr>
                <w:noProof/>
                <w:webHidden/>
              </w:rPr>
              <w:instrText xml:space="preserve"> PAGEREF _Toc227188850 \h </w:instrText>
            </w:r>
            <w:r>
              <w:rPr>
                <w:noProof/>
                <w:webHidden/>
              </w:rPr>
            </w:r>
            <w:r>
              <w:rPr>
                <w:noProof/>
                <w:webHidden/>
              </w:rPr>
              <w:fldChar w:fldCharType="separate"/>
            </w:r>
            <w:r>
              <w:rPr>
                <w:noProof/>
                <w:webHidden/>
              </w:rPr>
              <w:t>41</w:t>
            </w:r>
            <w:r>
              <w:rPr>
                <w:noProof/>
                <w:webHidden/>
              </w:rPr>
              <w:fldChar w:fldCharType="end"/>
            </w:r>
          </w:hyperlink>
        </w:p>
        <w:p w14:paraId="108FA0EC" w14:textId="263BD0CF" w:rsidR="004D312F" w:rsidRDefault="004D312F">
          <w:pPr>
            <w:pStyle w:val="TOC2"/>
            <w:tabs>
              <w:tab w:val="right" w:leader="dot" w:pos="9016"/>
            </w:tabs>
            <w:rPr>
              <w:rFonts w:eastAsiaTheme="minorEastAsia"/>
              <w:noProof/>
              <w:sz w:val="24"/>
              <w:szCs w:val="24"/>
              <w:lang w:eastAsia="en-IN"/>
            </w:rPr>
          </w:pPr>
          <w:hyperlink w:anchor="_Toc227188851" w:history="1">
            <w:r w:rsidRPr="00304182">
              <w:rPr>
                <w:rStyle w:val="Hyperlink"/>
                <w:noProof/>
              </w:rPr>
              <w:t>Static Analysis Summary</w:t>
            </w:r>
            <w:r>
              <w:rPr>
                <w:noProof/>
                <w:webHidden/>
              </w:rPr>
              <w:tab/>
            </w:r>
            <w:r>
              <w:rPr>
                <w:noProof/>
                <w:webHidden/>
              </w:rPr>
              <w:fldChar w:fldCharType="begin"/>
            </w:r>
            <w:r>
              <w:rPr>
                <w:noProof/>
                <w:webHidden/>
              </w:rPr>
              <w:instrText xml:space="preserve"> PAGEREF _Toc227188851 \h </w:instrText>
            </w:r>
            <w:r>
              <w:rPr>
                <w:noProof/>
                <w:webHidden/>
              </w:rPr>
            </w:r>
            <w:r>
              <w:rPr>
                <w:noProof/>
                <w:webHidden/>
              </w:rPr>
              <w:fldChar w:fldCharType="separate"/>
            </w:r>
            <w:r>
              <w:rPr>
                <w:noProof/>
                <w:webHidden/>
              </w:rPr>
              <w:t>41</w:t>
            </w:r>
            <w:r>
              <w:rPr>
                <w:noProof/>
                <w:webHidden/>
              </w:rPr>
              <w:fldChar w:fldCharType="end"/>
            </w:r>
          </w:hyperlink>
        </w:p>
        <w:p w14:paraId="711D41FE" w14:textId="58B03A8C" w:rsidR="004D312F" w:rsidRDefault="004D312F">
          <w:pPr>
            <w:pStyle w:val="TOC1"/>
            <w:tabs>
              <w:tab w:val="right" w:leader="dot" w:pos="9016"/>
            </w:tabs>
            <w:rPr>
              <w:rFonts w:eastAsiaTheme="minorEastAsia"/>
              <w:noProof/>
              <w:sz w:val="24"/>
              <w:szCs w:val="24"/>
              <w:lang w:eastAsia="en-IN"/>
            </w:rPr>
          </w:pPr>
          <w:hyperlink w:anchor="_Toc227188852" w:history="1">
            <w:r w:rsidRPr="00304182">
              <w:rPr>
                <w:rStyle w:val="Hyperlink"/>
                <w:b/>
                <w:bCs/>
                <w:noProof/>
              </w:rPr>
              <w:t>CONCLUSION</w:t>
            </w:r>
            <w:r>
              <w:rPr>
                <w:noProof/>
                <w:webHidden/>
              </w:rPr>
              <w:tab/>
            </w:r>
            <w:r>
              <w:rPr>
                <w:noProof/>
                <w:webHidden/>
              </w:rPr>
              <w:fldChar w:fldCharType="begin"/>
            </w:r>
            <w:r>
              <w:rPr>
                <w:noProof/>
                <w:webHidden/>
              </w:rPr>
              <w:instrText xml:space="preserve"> PAGEREF _Toc227188852 \h </w:instrText>
            </w:r>
            <w:r>
              <w:rPr>
                <w:noProof/>
                <w:webHidden/>
              </w:rPr>
            </w:r>
            <w:r>
              <w:rPr>
                <w:noProof/>
                <w:webHidden/>
              </w:rPr>
              <w:fldChar w:fldCharType="separate"/>
            </w:r>
            <w:r>
              <w:rPr>
                <w:noProof/>
                <w:webHidden/>
              </w:rPr>
              <w:t>41</w:t>
            </w:r>
            <w:r>
              <w:rPr>
                <w:noProof/>
                <w:webHidden/>
              </w:rPr>
              <w:fldChar w:fldCharType="end"/>
            </w:r>
          </w:hyperlink>
        </w:p>
        <w:p w14:paraId="75180121" w14:textId="0A799953" w:rsidR="00F8175D" w:rsidRPr="00F8175D" w:rsidRDefault="00B657B3" w:rsidP="00F8175D">
          <w:r w:rsidRPr="00BC68A5">
            <w:rPr>
              <w:b/>
              <w:bCs/>
              <w:noProof/>
              <w:sz w:val="20"/>
              <w:szCs w:val="20"/>
            </w:rPr>
            <w:fldChar w:fldCharType="end"/>
          </w:r>
        </w:p>
      </w:sdtContent>
    </w:sdt>
    <w:p w14:paraId="66610663" w14:textId="2F85FBD5" w:rsidR="00F8175D" w:rsidRPr="00F8175D" w:rsidRDefault="00F8175D" w:rsidP="00F8175D">
      <w:pPr>
        <w:rPr>
          <w:rFonts w:asciiTheme="majorHAnsi" w:eastAsiaTheme="majorEastAsia" w:hAnsiTheme="majorHAnsi" w:cstheme="majorBidi"/>
          <w:b/>
          <w:bCs/>
          <w:color w:val="0F4761" w:themeColor="accent1" w:themeShade="BF"/>
          <w:sz w:val="40"/>
          <w:szCs w:val="40"/>
        </w:rPr>
      </w:pPr>
      <w:r>
        <w:rPr>
          <w:b/>
          <w:bCs/>
        </w:rPr>
        <w:br w:type="page"/>
      </w:r>
    </w:p>
    <w:p w14:paraId="1F9593A9" w14:textId="333EF3AF" w:rsidR="00B657B3" w:rsidRDefault="001D46F0" w:rsidP="00B657B3">
      <w:pPr>
        <w:pStyle w:val="Heading1"/>
        <w:jc w:val="center"/>
        <w:rPr>
          <w:b/>
          <w:bCs/>
        </w:rPr>
      </w:pPr>
      <w:bookmarkStart w:id="0" w:name="_Toc227188756"/>
      <w:r>
        <w:rPr>
          <w:b/>
          <w:bCs/>
        </w:rPr>
        <w:lastRenderedPageBreak/>
        <w:t>PROJECT OVERVIEW</w:t>
      </w:r>
      <w:bookmarkEnd w:id="0"/>
    </w:p>
    <w:p w14:paraId="37F7A2B1" w14:textId="477B9369" w:rsidR="00B657B3" w:rsidRPr="005A608D" w:rsidRDefault="00B657B3" w:rsidP="00B657B3">
      <w:r w:rsidRPr="005A608D">
        <w:t>The Aircraft–Ground Control Communication System is a distributed software system developed as part of the Software Safety and Reliability course. The primary objective of this project is to design and implement a reliable and structured communication mechanism between an aircraft client and a ground control server using a TCP-based protocol. The system simulates real-world aerospace communication scenarios where safety, reliability, and traceability are critical requirements.</w:t>
      </w:r>
    </w:p>
    <w:p w14:paraId="707D81B5" w14:textId="1EFE22DD" w:rsidR="00B657B3" w:rsidRPr="005A608D" w:rsidRDefault="00B657B3" w:rsidP="00B657B3">
      <w:r w:rsidRPr="005A608D">
        <w:t xml:space="preserve">This project focuses not only on functional implementation but also on applying engineering practices commonly used in </w:t>
      </w:r>
      <w:r w:rsidRPr="005A608D">
        <w:t xml:space="preserve">such </w:t>
      </w:r>
      <w:r w:rsidRPr="005A608D">
        <w:t xml:space="preserve">safety-critical systems. These include structured communication protocols, deterministic state-based </w:t>
      </w:r>
      <w:r w:rsidR="00F77E8B" w:rsidRPr="005A608D">
        <w:t>behaviour</w:t>
      </w:r>
      <w:r w:rsidRPr="005A608D">
        <w:t>, systematic testing, and compliance-oriented static code analysis. The system is designed to demonstrate how communication between distributed components can be made predictable, verifiable, and robust against failures</w:t>
      </w:r>
    </w:p>
    <w:p w14:paraId="258B072C" w14:textId="6AD30CB7" w:rsidR="00B657B3" w:rsidRPr="005A608D" w:rsidRDefault="00B657B3" w:rsidP="00B657B3">
      <w:r w:rsidRPr="005A608D">
        <w:t>The architecture consists of two main components: a server application representing ground control and a client application representing an aircraft. The client establishes a connection with the server, sends periodic telemetry data, responds to commands, and participates in a large data transfer operation. The server validates incoming data, controls the flow of communication, issues commands, requests additional status information, and manages the lifecycle of the session through a defined state machine.</w:t>
      </w:r>
    </w:p>
    <w:p w14:paraId="2798C764" w14:textId="3D9BC610" w:rsidR="00B657B3" w:rsidRPr="005A608D" w:rsidRDefault="00B657B3" w:rsidP="00B657B3">
      <w:r w:rsidRPr="005A608D">
        <w:t>A key aspect of this project is the implementation of a structured protocol that ensures all communication follows predefined message formats and sequencing rules. This allows both endpoints to maintain synchronization and detect anomalies such as invalid packets, unexpected message types, or communication failures.</w:t>
      </w:r>
    </w:p>
    <w:p w14:paraId="6F71B033" w14:textId="1C0A17C6" w:rsidR="00B657B3" w:rsidRPr="005A608D" w:rsidRDefault="00B657B3" w:rsidP="00B657B3">
      <w:r w:rsidRPr="005A608D">
        <w:t>In addition to implementation, significant emphasis has been placed on verification and validation. The system has been tested using multiple levels of testing, including unit testing, integration testing, system testing, and usability testing. Each test category targets specific aspects of the system to ensure correctness, reliability, and proper interaction between components.</w:t>
      </w:r>
    </w:p>
    <w:p w14:paraId="3C9BF0A6" w14:textId="1C9F90AF" w:rsidR="00B657B3" w:rsidRPr="005A608D" w:rsidRDefault="00B657B3" w:rsidP="00B657B3">
      <w:r w:rsidRPr="005A608D">
        <w:t xml:space="preserve">To further enhance code quality and adherence to safety-oriented practices, static analysis was performed using PVS-Studio. The analysis identified a set of MISRA-related warnings based on MISRA C++ guidelines. A subset of these warnings was addressed directly in the code, while the remaining findings were </w:t>
      </w:r>
      <w:r w:rsidR="00F77E8B" w:rsidRPr="005A608D">
        <w:t>analysed</w:t>
      </w:r>
      <w:r w:rsidRPr="005A608D">
        <w:t xml:space="preserve"> and documented as part of the project’s compliance discussion.</w:t>
      </w:r>
    </w:p>
    <w:p w14:paraId="59ABCBF9" w14:textId="096BC3A9" w:rsidR="00B657B3" w:rsidRPr="005A608D" w:rsidRDefault="00B657B3" w:rsidP="00B657B3">
      <w:r w:rsidRPr="005A608D">
        <w:t>The project also incorporates source control and traceability through GitHub. All development, testing, and defect tracking activities were managed using a shared repository. Issues were created for detected defects, tracked throughout their lifecycle, and resolved systematically, providing clear traceability between test results and code changes.</w:t>
      </w:r>
    </w:p>
    <w:p w14:paraId="0DDBFD41" w14:textId="2EBCECBE" w:rsidR="00B657B3" w:rsidRPr="005A608D" w:rsidRDefault="00B657B3" w:rsidP="00B657B3">
      <w:r w:rsidRPr="005A608D">
        <w:t>Overall, this project demonstrates a complete development lifecycle for a safety-oriented distributed system, covering design, implementation, testing, compliance analysis, and documentation. The goal is to present a system that is not only functionally correct but also structured in a way that reflects real-world safety and reliability expectations.</w:t>
      </w:r>
    </w:p>
    <w:p w14:paraId="3DCAD5BB" w14:textId="77777777" w:rsidR="005A608D" w:rsidRDefault="005A608D" w:rsidP="00B657B3">
      <w:pPr>
        <w:rPr>
          <w:sz w:val="24"/>
          <w:szCs w:val="24"/>
        </w:rPr>
      </w:pPr>
    </w:p>
    <w:p w14:paraId="37666BB3" w14:textId="09F8A059" w:rsidR="005A608D" w:rsidRDefault="005A608D" w:rsidP="005A608D">
      <w:pPr>
        <w:pStyle w:val="Heading1"/>
        <w:jc w:val="center"/>
        <w:rPr>
          <w:b/>
          <w:bCs/>
        </w:rPr>
      </w:pPr>
      <w:bookmarkStart w:id="1" w:name="_Toc227188757"/>
      <w:r>
        <w:rPr>
          <w:b/>
          <w:bCs/>
        </w:rPr>
        <w:lastRenderedPageBreak/>
        <w:t>SYSTEM OVERVIEW AND ARCHITECTURE</w:t>
      </w:r>
      <w:bookmarkEnd w:id="1"/>
    </w:p>
    <w:p w14:paraId="547FF0E3" w14:textId="08E104BF" w:rsidR="000317AF" w:rsidRDefault="000317AF" w:rsidP="000317AF">
      <w:r>
        <w:t xml:space="preserve">The Aircraft–Ground Control Communication System is designed as a distributed client–server application that simulates communication between an aircraft and a ground control station. The system follows a structured architecture where responsibilities are clearly divided between the two components, enabling controlled interaction, reliable data exchange, and traceable system </w:t>
      </w:r>
      <w:r w:rsidR="00F77E8B">
        <w:t>behaviour</w:t>
      </w:r>
      <w:r>
        <w:t>.</w:t>
      </w:r>
    </w:p>
    <w:p w14:paraId="2F62A8A9" w14:textId="77777777" w:rsidR="000317AF" w:rsidRDefault="000317AF" w:rsidP="000317AF"/>
    <w:p w14:paraId="01BC38E4" w14:textId="0706D5B3" w:rsidR="000317AF" w:rsidRDefault="000317AF" w:rsidP="000317AF">
      <w:pPr>
        <w:pStyle w:val="Heading2"/>
      </w:pPr>
      <w:bookmarkStart w:id="2" w:name="_Toc227188758"/>
      <w:r>
        <w:t>System Components</w:t>
      </w:r>
      <w:bookmarkEnd w:id="2"/>
    </w:p>
    <w:p w14:paraId="0C4CA7D4" w14:textId="3DF79234" w:rsidR="000317AF" w:rsidRDefault="000317AF" w:rsidP="000317AF">
      <w:r>
        <w:t>The system consists of two primary applications:</w:t>
      </w:r>
    </w:p>
    <w:p w14:paraId="73CF36AC" w14:textId="77777777" w:rsidR="000317AF" w:rsidRDefault="000317AF" w:rsidP="000317AF">
      <w:pPr>
        <w:pStyle w:val="ListParagraph"/>
        <w:numPr>
          <w:ilvl w:val="0"/>
          <w:numId w:val="1"/>
        </w:numPr>
      </w:pPr>
      <w:r>
        <w:t>Aircraft Client</w:t>
      </w:r>
    </w:p>
    <w:p w14:paraId="681754F6" w14:textId="48E6B540" w:rsidR="000317AF" w:rsidRDefault="000317AF" w:rsidP="000317AF">
      <w:pPr>
        <w:pStyle w:val="ListParagraph"/>
        <w:numPr>
          <w:ilvl w:val="0"/>
          <w:numId w:val="1"/>
        </w:numPr>
      </w:pPr>
      <w:r>
        <w:t>Ground Control Server</w:t>
      </w:r>
    </w:p>
    <w:p w14:paraId="622350C9" w14:textId="77777777" w:rsidR="000317AF" w:rsidRDefault="000317AF" w:rsidP="000317AF">
      <w:r>
        <w:t>The aircraft client represents an onboard system responsible for generating telemetry data, responding to commands, and handling data transfers. The ground control server represents a centralized control system that validates incoming data, manages communication flow, and initiates operational actions such as commands and large data transfers.</w:t>
      </w:r>
    </w:p>
    <w:p w14:paraId="25D8BE3C" w14:textId="77777777" w:rsidR="000317AF" w:rsidRDefault="000317AF" w:rsidP="000317AF"/>
    <w:p w14:paraId="45A8061B" w14:textId="63E80F00" w:rsidR="000317AF" w:rsidRDefault="000317AF" w:rsidP="000317AF">
      <w:pPr>
        <w:pStyle w:val="Heading2"/>
      </w:pPr>
      <w:bookmarkStart w:id="3" w:name="_Toc227188759"/>
      <w:r>
        <w:t>Architectural Design</w:t>
      </w:r>
      <w:bookmarkEnd w:id="3"/>
    </w:p>
    <w:p w14:paraId="2BCC6005" w14:textId="5894693D" w:rsidR="000317AF" w:rsidRDefault="000317AF" w:rsidP="000317AF">
      <w:r>
        <w:t>The system follows a client–server architecture using TCP communication. The server listens for incoming connections, and the client initiates communication by connecting to the server. Once the connection is established, both components exchange structured messages using a predefined communication protocol.</w:t>
      </w:r>
    </w:p>
    <w:p w14:paraId="55DCC4FA" w14:textId="50962BC4" w:rsidR="000317AF" w:rsidRDefault="000317AF" w:rsidP="000317AF">
      <w:r>
        <w:t>The architecture is designed to enforce:</w:t>
      </w:r>
    </w:p>
    <w:p w14:paraId="117D8171" w14:textId="77777777" w:rsidR="000317AF" w:rsidRDefault="000317AF" w:rsidP="000317AF">
      <w:pPr>
        <w:pStyle w:val="ListParagraph"/>
        <w:numPr>
          <w:ilvl w:val="0"/>
          <w:numId w:val="2"/>
        </w:numPr>
      </w:pPr>
      <w:r>
        <w:t>Deterministic communication flow</w:t>
      </w:r>
    </w:p>
    <w:p w14:paraId="16DB7EA1" w14:textId="77777777" w:rsidR="000317AF" w:rsidRDefault="000317AF" w:rsidP="000317AF">
      <w:pPr>
        <w:pStyle w:val="ListParagraph"/>
        <w:numPr>
          <w:ilvl w:val="0"/>
          <w:numId w:val="2"/>
        </w:numPr>
      </w:pPr>
      <w:r>
        <w:t>Strict message validation</w:t>
      </w:r>
    </w:p>
    <w:p w14:paraId="7D95B143" w14:textId="77777777" w:rsidR="000317AF" w:rsidRDefault="000317AF" w:rsidP="000317AF">
      <w:pPr>
        <w:pStyle w:val="ListParagraph"/>
        <w:numPr>
          <w:ilvl w:val="0"/>
          <w:numId w:val="2"/>
        </w:numPr>
      </w:pPr>
      <w:r>
        <w:t>Controlled state transitions</w:t>
      </w:r>
    </w:p>
    <w:p w14:paraId="0CC96EE2" w14:textId="5BBAF4C4" w:rsidR="000317AF" w:rsidRDefault="000317AF" w:rsidP="000317AF">
      <w:pPr>
        <w:pStyle w:val="ListParagraph"/>
        <w:numPr>
          <w:ilvl w:val="0"/>
          <w:numId w:val="2"/>
        </w:numPr>
      </w:pPr>
      <w:r>
        <w:t>Reliable data exchange with acknowledgements</w:t>
      </w:r>
    </w:p>
    <w:p w14:paraId="26AF846F" w14:textId="77777777" w:rsidR="000317AF" w:rsidRDefault="000317AF" w:rsidP="000317AF">
      <w:r>
        <w:t>Each component operates independently but adheres to the same protocol rules, ensuring synchronization between the client and server.</w:t>
      </w:r>
    </w:p>
    <w:p w14:paraId="36784FDF" w14:textId="77777777" w:rsidR="000317AF" w:rsidRDefault="000317AF" w:rsidP="000317AF"/>
    <w:p w14:paraId="5DFD58F9" w14:textId="7638C696" w:rsidR="000317AF" w:rsidRDefault="000317AF" w:rsidP="00627EA3">
      <w:pPr>
        <w:pStyle w:val="Heading2"/>
      </w:pPr>
      <w:bookmarkStart w:id="4" w:name="_Toc227188760"/>
      <w:r>
        <w:t>Communication Flow</w:t>
      </w:r>
      <w:bookmarkEnd w:id="4"/>
    </w:p>
    <w:p w14:paraId="6F3E2EF2" w14:textId="7B274DB8" w:rsidR="000317AF" w:rsidRDefault="000317AF" w:rsidP="00AC7172">
      <w:r>
        <w:t>The overall communication sequence in the system is as follows:</w:t>
      </w:r>
    </w:p>
    <w:p w14:paraId="3F9BFF36" w14:textId="77777777" w:rsidR="000317AF" w:rsidRDefault="000317AF" w:rsidP="00070C37">
      <w:pPr>
        <w:pStyle w:val="ListParagraph"/>
        <w:numPr>
          <w:ilvl w:val="0"/>
          <w:numId w:val="3"/>
        </w:numPr>
      </w:pPr>
      <w:r>
        <w:t>The client initiates a connection to the server.</w:t>
      </w:r>
    </w:p>
    <w:p w14:paraId="5E9A99D9" w14:textId="77777777" w:rsidR="000317AF" w:rsidRDefault="000317AF" w:rsidP="00070C37">
      <w:pPr>
        <w:pStyle w:val="ListParagraph"/>
        <w:numPr>
          <w:ilvl w:val="0"/>
          <w:numId w:val="3"/>
        </w:numPr>
      </w:pPr>
      <w:r>
        <w:t>The server verifies the connection request.</w:t>
      </w:r>
    </w:p>
    <w:p w14:paraId="6C0D14DD" w14:textId="77777777" w:rsidR="000317AF" w:rsidRDefault="000317AF" w:rsidP="00070C37">
      <w:pPr>
        <w:pStyle w:val="ListParagraph"/>
        <w:numPr>
          <w:ilvl w:val="0"/>
          <w:numId w:val="3"/>
        </w:numPr>
      </w:pPr>
      <w:r>
        <w:t>Upon successful verification, the system enters an active communication state.</w:t>
      </w:r>
    </w:p>
    <w:p w14:paraId="4CE645DD" w14:textId="77777777" w:rsidR="000317AF" w:rsidRDefault="000317AF" w:rsidP="00070C37">
      <w:pPr>
        <w:pStyle w:val="ListParagraph"/>
        <w:numPr>
          <w:ilvl w:val="0"/>
          <w:numId w:val="3"/>
        </w:numPr>
      </w:pPr>
      <w:r>
        <w:t>The client begins sending telemetry data periodically.</w:t>
      </w:r>
    </w:p>
    <w:p w14:paraId="3913188F" w14:textId="77777777" w:rsidR="000317AF" w:rsidRDefault="000317AF" w:rsidP="00070C37">
      <w:pPr>
        <w:pStyle w:val="ListParagraph"/>
        <w:numPr>
          <w:ilvl w:val="0"/>
          <w:numId w:val="3"/>
        </w:numPr>
      </w:pPr>
      <w:r>
        <w:t>The server acknowledges each telemetry message.</w:t>
      </w:r>
    </w:p>
    <w:p w14:paraId="2CA207A8" w14:textId="77777777" w:rsidR="000317AF" w:rsidRDefault="000317AF" w:rsidP="00070C37">
      <w:pPr>
        <w:pStyle w:val="ListParagraph"/>
        <w:numPr>
          <w:ilvl w:val="0"/>
          <w:numId w:val="3"/>
        </w:numPr>
      </w:pPr>
      <w:r>
        <w:t>At specific points, the server:</w:t>
      </w:r>
    </w:p>
    <w:p w14:paraId="5F0C8C79" w14:textId="77777777" w:rsidR="000317AF" w:rsidRDefault="000317AF" w:rsidP="00070C37">
      <w:pPr>
        <w:pStyle w:val="ListParagraph"/>
        <w:numPr>
          <w:ilvl w:val="0"/>
          <w:numId w:val="4"/>
        </w:numPr>
      </w:pPr>
      <w:r>
        <w:lastRenderedPageBreak/>
        <w:t>sends commands to the client,</w:t>
      </w:r>
    </w:p>
    <w:p w14:paraId="7F75F2FE" w14:textId="77777777" w:rsidR="000317AF" w:rsidRDefault="000317AF" w:rsidP="00070C37">
      <w:pPr>
        <w:pStyle w:val="ListParagraph"/>
        <w:numPr>
          <w:ilvl w:val="0"/>
          <w:numId w:val="4"/>
        </w:numPr>
      </w:pPr>
      <w:r>
        <w:t>requests additional status information,</w:t>
      </w:r>
    </w:p>
    <w:p w14:paraId="6AF7EFD5" w14:textId="77777777" w:rsidR="000317AF" w:rsidRDefault="000317AF" w:rsidP="00070C37">
      <w:pPr>
        <w:pStyle w:val="ListParagraph"/>
        <w:numPr>
          <w:ilvl w:val="0"/>
          <w:numId w:val="4"/>
        </w:numPr>
      </w:pPr>
      <w:r>
        <w:t>initiates a large data transfer.</w:t>
      </w:r>
    </w:p>
    <w:p w14:paraId="44B8BE6E" w14:textId="227776F5" w:rsidR="000317AF" w:rsidRDefault="000317AF" w:rsidP="00070C37">
      <w:pPr>
        <w:pStyle w:val="ListParagraph"/>
        <w:numPr>
          <w:ilvl w:val="0"/>
          <w:numId w:val="3"/>
        </w:numPr>
      </w:pPr>
      <w:r>
        <w:t>The client processes server requests and responds accordingly.</w:t>
      </w:r>
    </w:p>
    <w:p w14:paraId="7E6E6C21" w14:textId="77777777" w:rsidR="000317AF" w:rsidRDefault="000317AF" w:rsidP="00070C37">
      <w:pPr>
        <w:pStyle w:val="ListParagraph"/>
        <w:numPr>
          <w:ilvl w:val="0"/>
          <w:numId w:val="3"/>
        </w:numPr>
      </w:pPr>
      <w:r>
        <w:t>After completing all operations, the client initiates a disconnect sequence.</w:t>
      </w:r>
    </w:p>
    <w:p w14:paraId="7B2A25FE" w14:textId="02549FE2" w:rsidR="000317AF" w:rsidRDefault="000317AF" w:rsidP="000317AF">
      <w:pPr>
        <w:pStyle w:val="ListParagraph"/>
        <w:numPr>
          <w:ilvl w:val="0"/>
          <w:numId w:val="3"/>
        </w:numPr>
      </w:pPr>
      <w:r>
        <w:t>The server acknowledges the disconnect and terminates the session.</w:t>
      </w:r>
    </w:p>
    <w:p w14:paraId="1B007AE2" w14:textId="77777777" w:rsidR="000317AF" w:rsidRDefault="000317AF" w:rsidP="000317AF">
      <w:r>
        <w:t>This sequence ensures that all interactions are predictable and occur in a controlled order.</w:t>
      </w:r>
    </w:p>
    <w:p w14:paraId="7C770272" w14:textId="77777777" w:rsidR="000317AF" w:rsidRDefault="000317AF" w:rsidP="000317AF"/>
    <w:p w14:paraId="7DEFEB2D" w14:textId="499EDACF" w:rsidR="000317AF" w:rsidRDefault="000317AF" w:rsidP="00AC7172">
      <w:pPr>
        <w:pStyle w:val="Heading2"/>
      </w:pPr>
      <w:bookmarkStart w:id="5" w:name="_Toc227188761"/>
      <w:r>
        <w:t>Data Flow</w:t>
      </w:r>
      <w:bookmarkEnd w:id="5"/>
    </w:p>
    <w:p w14:paraId="36DEF648" w14:textId="0AD2D4DA" w:rsidR="000317AF" w:rsidRDefault="000317AF" w:rsidP="000317AF">
      <w:r>
        <w:t>Data in the system flows in both directions:</w:t>
      </w:r>
    </w:p>
    <w:p w14:paraId="229AECB8" w14:textId="76D37904" w:rsidR="000317AF" w:rsidRDefault="000317AF" w:rsidP="00AC7172">
      <w:pPr>
        <w:pStyle w:val="ListParagraph"/>
        <w:numPr>
          <w:ilvl w:val="0"/>
          <w:numId w:val="6"/>
        </w:numPr>
      </w:pPr>
      <w:r>
        <w:t>Client to Server</w:t>
      </w:r>
      <w:r w:rsidR="00AC7172">
        <w:t>:</w:t>
      </w:r>
    </w:p>
    <w:p w14:paraId="2C780A0A" w14:textId="77777777" w:rsidR="000317AF" w:rsidRDefault="000317AF" w:rsidP="00AC7172">
      <w:pPr>
        <w:pStyle w:val="ListParagraph"/>
        <w:numPr>
          <w:ilvl w:val="1"/>
          <w:numId w:val="6"/>
        </w:numPr>
      </w:pPr>
      <w:r>
        <w:t>Telemetry data (altitude, speed, heading, fuel)</w:t>
      </w:r>
    </w:p>
    <w:p w14:paraId="1425E825" w14:textId="77777777" w:rsidR="000317AF" w:rsidRDefault="000317AF" w:rsidP="00AC7172">
      <w:pPr>
        <w:pStyle w:val="ListParagraph"/>
        <w:numPr>
          <w:ilvl w:val="1"/>
          <w:numId w:val="6"/>
        </w:numPr>
      </w:pPr>
      <w:r>
        <w:t>Status responses</w:t>
      </w:r>
    </w:p>
    <w:p w14:paraId="0D478400" w14:textId="77777777" w:rsidR="000317AF" w:rsidRDefault="000317AF" w:rsidP="00AC7172">
      <w:pPr>
        <w:pStyle w:val="ListParagraph"/>
        <w:numPr>
          <w:ilvl w:val="1"/>
          <w:numId w:val="6"/>
        </w:numPr>
      </w:pPr>
      <w:r>
        <w:t>Transfer completion confirmation</w:t>
      </w:r>
    </w:p>
    <w:p w14:paraId="0B9F9C17" w14:textId="0200E164" w:rsidR="000317AF" w:rsidRDefault="000317AF" w:rsidP="00AC7172">
      <w:pPr>
        <w:pStyle w:val="ListParagraph"/>
        <w:numPr>
          <w:ilvl w:val="0"/>
          <w:numId w:val="6"/>
        </w:numPr>
      </w:pPr>
      <w:r>
        <w:t>Server to Client</w:t>
      </w:r>
      <w:r w:rsidR="00AC7172">
        <w:t>:</w:t>
      </w:r>
    </w:p>
    <w:p w14:paraId="0533D8A7" w14:textId="77777777" w:rsidR="000317AF" w:rsidRDefault="000317AF" w:rsidP="00AC7172">
      <w:pPr>
        <w:pStyle w:val="ListParagraph"/>
        <w:numPr>
          <w:ilvl w:val="0"/>
          <w:numId w:val="7"/>
        </w:numPr>
      </w:pPr>
      <w:r>
        <w:t>Connection acknowledgements</w:t>
      </w:r>
    </w:p>
    <w:p w14:paraId="310B3E49" w14:textId="77777777" w:rsidR="000317AF" w:rsidRDefault="000317AF" w:rsidP="00AC7172">
      <w:pPr>
        <w:pStyle w:val="ListParagraph"/>
        <w:numPr>
          <w:ilvl w:val="0"/>
          <w:numId w:val="7"/>
        </w:numPr>
      </w:pPr>
      <w:r>
        <w:t>Command messages</w:t>
      </w:r>
    </w:p>
    <w:p w14:paraId="1761322A" w14:textId="77777777" w:rsidR="000317AF" w:rsidRDefault="000317AF" w:rsidP="00AC7172">
      <w:pPr>
        <w:pStyle w:val="ListParagraph"/>
        <w:numPr>
          <w:ilvl w:val="0"/>
          <w:numId w:val="7"/>
        </w:numPr>
      </w:pPr>
      <w:r>
        <w:t>Data requests</w:t>
      </w:r>
    </w:p>
    <w:p w14:paraId="315BDF2C" w14:textId="67B245DB" w:rsidR="000317AF" w:rsidRDefault="000317AF" w:rsidP="000317AF">
      <w:pPr>
        <w:pStyle w:val="ListParagraph"/>
        <w:numPr>
          <w:ilvl w:val="0"/>
          <w:numId w:val="7"/>
        </w:numPr>
      </w:pPr>
      <w:r>
        <w:t>Large data transfer packets</w:t>
      </w:r>
    </w:p>
    <w:p w14:paraId="2C8D6BAF" w14:textId="77777777" w:rsidR="000317AF" w:rsidRDefault="000317AF" w:rsidP="000317AF">
      <w:r>
        <w:t>All data is encapsulated in structured packets that include headers and payloads. The header contains critical information such as message type, sequence number, timestamp, and payload size, which enables validation and traceability.</w:t>
      </w:r>
    </w:p>
    <w:p w14:paraId="4868E41A" w14:textId="77777777" w:rsidR="000317AF" w:rsidRDefault="000317AF" w:rsidP="000317AF"/>
    <w:p w14:paraId="53C022FC" w14:textId="6A82A374" w:rsidR="000317AF" w:rsidRDefault="000317AF" w:rsidP="003D3C15">
      <w:pPr>
        <w:pStyle w:val="Heading2"/>
      </w:pPr>
      <w:bookmarkStart w:id="6" w:name="_Toc227188762"/>
      <w:r>
        <w:t>Key Design Principles</w:t>
      </w:r>
      <w:bookmarkEnd w:id="6"/>
    </w:p>
    <w:p w14:paraId="77CFED7F" w14:textId="30C5924D" w:rsidR="000317AF" w:rsidRDefault="000317AF" w:rsidP="000317AF">
      <w:r>
        <w:t>The system is designed based on the following principles:</w:t>
      </w:r>
    </w:p>
    <w:p w14:paraId="1E381794" w14:textId="5C675DC4" w:rsidR="000317AF" w:rsidRDefault="000317AF" w:rsidP="000317AF">
      <w:pPr>
        <w:pStyle w:val="ListParagraph"/>
        <w:numPr>
          <w:ilvl w:val="0"/>
          <w:numId w:val="8"/>
        </w:numPr>
      </w:pPr>
      <w:r>
        <w:t>Separation of Concerns</w:t>
      </w:r>
    </w:p>
    <w:p w14:paraId="73350546" w14:textId="048515D4" w:rsidR="000317AF" w:rsidRDefault="000317AF" w:rsidP="003D3C15">
      <w:pPr>
        <w:ind w:left="720"/>
      </w:pPr>
      <w:r>
        <w:t>Different responsibilities are divided across modules:</w:t>
      </w:r>
    </w:p>
    <w:p w14:paraId="54184E08" w14:textId="77777777" w:rsidR="000317AF" w:rsidRDefault="000317AF" w:rsidP="003D3C15">
      <w:pPr>
        <w:pStyle w:val="ListParagraph"/>
        <w:numPr>
          <w:ilvl w:val="0"/>
          <w:numId w:val="10"/>
        </w:numPr>
      </w:pPr>
      <w:r>
        <w:t>communication handling</w:t>
      </w:r>
    </w:p>
    <w:p w14:paraId="43766FA2" w14:textId="77777777" w:rsidR="000317AF" w:rsidRDefault="000317AF" w:rsidP="003D3C15">
      <w:pPr>
        <w:pStyle w:val="ListParagraph"/>
        <w:numPr>
          <w:ilvl w:val="0"/>
          <w:numId w:val="10"/>
        </w:numPr>
      </w:pPr>
      <w:r>
        <w:t>business logic</w:t>
      </w:r>
    </w:p>
    <w:p w14:paraId="31A574D1" w14:textId="77777777" w:rsidR="000317AF" w:rsidRDefault="000317AF" w:rsidP="003D3C15">
      <w:pPr>
        <w:pStyle w:val="ListParagraph"/>
        <w:numPr>
          <w:ilvl w:val="0"/>
          <w:numId w:val="10"/>
        </w:numPr>
      </w:pPr>
      <w:r>
        <w:t>data formatting</w:t>
      </w:r>
    </w:p>
    <w:p w14:paraId="33554435" w14:textId="383D4800" w:rsidR="000317AF" w:rsidRDefault="000317AF" w:rsidP="000317AF">
      <w:pPr>
        <w:pStyle w:val="ListParagraph"/>
        <w:numPr>
          <w:ilvl w:val="0"/>
          <w:numId w:val="10"/>
        </w:numPr>
      </w:pPr>
      <w:r>
        <w:t>validation</w:t>
      </w:r>
    </w:p>
    <w:p w14:paraId="040097BE" w14:textId="1A096C54" w:rsidR="000317AF" w:rsidRDefault="000317AF" w:rsidP="00A21193">
      <w:pPr>
        <w:ind w:firstLine="720"/>
      </w:pPr>
      <w:r>
        <w:t>This improves maintainability and testability.</w:t>
      </w:r>
    </w:p>
    <w:p w14:paraId="502766D9" w14:textId="3950F029" w:rsidR="000317AF" w:rsidRDefault="000317AF" w:rsidP="000317AF">
      <w:pPr>
        <w:pStyle w:val="ListParagraph"/>
        <w:numPr>
          <w:ilvl w:val="0"/>
          <w:numId w:val="8"/>
        </w:numPr>
      </w:pPr>
      <w:r>
        <w:t xml:space="preserve">Deterministic </w:t>
      </w:r>
      <w:r w:rsidR="00BF3E95">
        <w:t>Behaviour</w:t>
      </w:r>
    </w:p>
    <w:p w14:paraId="10168EA7" w14:textId="768D9593" w:rsidR="00D92C94" w:rsidRDefault="000317AF" w:rsidP="00A21193">
      <w:pPr>
        <w:ind w:left="720"/>
      </w:pPr>
      <w:r>
        <w:t>All communication follows predefined rules and sequences, ensuring that both client and server remain synchronized.</w:t>
      </w:r>
    </w:p>
    <w:p w14:paraId="4A6AF887" w14:textId="742E4EDC" w:rsidR="000317AF" w:rsidRDefault="000317AF" w:rsidP="000317AF">
      <w:pPr>
        <w:pStyle w:val="ListParagraph"/>
        <w:numPr>
          <w:ilvl w:val="0"/>
          <w:numId w:val="8"/>
        </w:numPr>
      </w:pPr>
      <w:r>
        <w:t>Defensive Programming</w:t>
      </w:r>
    </w:p>
    <w:p w14:paraId="4CB8BD5C" w14:textId="3D5C22F0" w:rsidR="000317AF" w:rsidRDefault="000317AF" w:rsidP="00D92C94">
      <w:pPr>
        <w:ind w:firstLine="720"/>
      </w:pPr>
      <w:r>
        <w:t>Validation checks are applied at multiple stages:</w:t>
      </w:r>
    </w:p>
    <w:p w14:paraId="66456330" w14:textId="77777777" w:rsidR="000317AF" w:rsidRDefault="000317AF" w:rsidP="00D92C94">
      <w:pPr>
        <w:pStyle w:val="ListParagraph"/>
        <w:numPr>
          <w:ilvl w:val="0"/>
          <w:numId w:val="12"/>
        </w:numPr>
      </w:pPr>
      <w:r>
        <w:lastRenderedPageBreak/>
        <w:t>packet validation</w:t>
      </w:r>
    </w:p>
    <w:p w14:paraId="0EFB1071" w14:textId="77777777" w:rsidR="000317AF" w:rsidRDefault="000317AF" w:rsidP="00D92C94">
      <w:pPr>
        <w:pStyle w:val="ListParagraph"/>
        <w:numPr>
          <w:ilvl w:val="0"/>
          <w:numId w:val="12"/>
        </w:numPr>
      </w:pPr>
      <w:r>
        <w:t>payload validation</w:t>
      </w:r>
    </w:p>
    <w:p w14:paraId="698CEEF4" w14:textId="41EF1332" w:rsidR="000317AF" w:rsidRDefault="000317AF" w:rsidP="000317AF">
      <w:pPr>
        <w:pStyle w:val="ListParagraph"/>
        <w:numPr>
          <w:ilvl w:val="0"/>
          <w:numId w:val="12"/>
        </w:numPr>
      </w:pPr>
      <w:r>
        <w:t>state validation</w:t>
      </w:r>
    </w:p>
    <w:p w14:paraId="524ABC67" w14:textId="30B0180C" w:rsidR="000317AF" w:rsidRDefault="000317AF" w:rsidP="00A21193">
      <w:pPr>
        <w:ind w:firstLine="720"/>
      </w:pPr>
      <w:r>
        <w:t>This reduces the risk of accepting invalid or unsafe data.</w:t>
      </w:r>
    </w:p>
    <w:p w14:paraId="3564CE5F" w14:textId="4E67EC25" w:rsidR="000317AF" w:rsidRDefault="000317AF" w:rsidP="000317AF">
      <w:pPr>
        <w:pStyle w:val="ListParagraph"/>
        <w:numPr>
          <w:ilvl w:val="0"/>
          <w:numId w:val="8"/>
        </w:numPr>
      </w:pPr>
      <w:r>
        <w:t>Reliability Through Retransmission</w:t>
      </w:r>
    </w:p>
    <w:p w14:paraId="0417C2DF" w14:textId="1EF9FE23" w:rsidR="000317AF" w:rsidRDefault="000317AF" w:rsidP="00A21193">
      <w:pPr>
        <w:ind w:left="720"/>
      </w:pPr>
      <w:r>
        <w:t>Critical communication steps such as acknowledgements are protected with retransmission logic to handle temporary failures.</w:t>
      </w:r>
    </w:p>
    <w:p w14:paraId="50D1551E" w14:textId="75B7C051" w:rsidR="000317AF" w:rsidRDefault="000317AF" w:rsidP="000317AF">
      <w:pPr>
        <w:pStyle w:val="ListParagraph"/>
        <w:numPr>
          <w:ilvl w:val="0"/>
          <w:numId w:val="8"/>
        </w:numPr>
      </w:pPr>
      <w:r>
        <w:t>Traceability</w:t>
      </w:r>
    </w:p>
    <w:p w14:paraId="706904E5" w14:textId="49080A22" w:rsidR="000317AF" w:rsidRDefault="000317AF" w:rsidP="00070F07">
      <w:pPr>
        <w:ind w:firstLine="720"/>
      </w:pPr>
      <w:r>
        <w:t>All communication events are logged, enabling tracking of:</w:t>
      </w:r>
    </w:p>
    <w:p w14:paraId="07EDC5FF" w14:textId="77777777" w:rsidR="000317AF" w:rsidRDefault="000317AF" w:rsidP="00070F07">
      <w:pPr>
        <w:pStyle w:val="ListParagraph"/>
        <w:numPr>
          <w:ilvl w:val="0"/>
          <w:numId w:val="13"/>
        </w:numPr>
      </w:pPr>
      <w:r>
        <w:t>message exchanges</w:t>
      </w:r>
    </w:p>
    <w:p w14:paraId="47D18467" w14:textId="77777777" w:rsidR="000317AF" w:rsidRDefault="000317AF" w:rsidP="00070F07">
      <w:pPr>
        <w:pStyle w:val="ListParagraph"/>
        <w:numPr>
          <w:ilvl w:val="0"/>
          <w:numId w:val="13"/>
        </w:numPr>
      </w:pPr>
      <w:r>
        <w:t>errors</w:t>
      </w:r>
    </w:p>
    <w:p w14:paraId="36F0EA16" w14:textId="48EC86C1" w:rsidR="000317AF" w:rsidRDefault="000317AF" w:rsidP="000317AF">
      <w:pPr>
        <w:pStyle w:val="ListParagraph"/>
        <w:numPr>
          <w:ilvl w:val="0"/>
          <w:numId w:val="13"/>
        </w:numPr>
      </w:pPr>
      <w:r>
        <w:t>state transitions</w:t>
      </w:r>
    </w:p>
    <w:p w14:paraId="5351244F" w14:textId="77777777" w:rsidR="000317AF" w:rsidRDefault="000317AF" w:rsidP="00070F07">
      <w:pPr>
        <w:ind w:firstLine="720"/>
      </w:pPr>
      <w:r>
        <w:t>This supports debugging, testing, and compliance requirements.</w:t>
      </w:r>
    </w:p>
    <w:p w14:paraId="046E1EAC" w14:textId="77777777" w:rsidR="00B420AA" w:rsidRDefault="00B420AA" w:rsidP="000317AF"/>
    <w:p w14:paraId="136DB162" w14:textId="24845BFD" w:rsidR="000317AF" w:rsidRDefault="000317AF" w:rsidP="00571969">
      <w:pPr>
        <w:pStyle w:val="Heading2"/>
      </w:pPr>
      <w:bookmarkStart w:id="7" w:name="_Toc227188763"/>
      <w:r>
        <w:t>High-Level Architecture Summary</w:t>
      </w:r>
      <w:bookmarkEnd w:id="7"/>
    </w:p>
    <w:p w14:paraId="524ACC60" w14:textId="7E646DA6" w:rsidR="000317AF" w:rsidRDefault="000317AF" w:rsidP="00571969">
      <w:r>
        <w:t>At a high level, the system can be understood as:</w:t>
      </w:r>
    </w:p>
    <w:p w14:paraId="1A8F5545" w14:textId="77777777" w:rsidR="000317AF" w:rsidRDefault="000317AF" w:rsidP="00571969">
      <w:pPr>
        <w:pStyle w:val="ListParagraph"/>
        <w:numPr>
          <w:ilvl w:val="0"/>
          <w:numId w:val="15"/>
        </w:numPr>
      </w:pPr>
      <w:r>
        <w:t>A server-controlled communication model where the server governs the flow of operations.</w:t>
      </w:r>
    </w:p>
    <w:p w14:paraId="07C6FC1B" w14:textId="77777777" w:rsidR="000317AF" w:rsidRDefault="000317AF" w:rsidP="00571969">
      <w:pPr>
        <w:pStyle w:val="ListParagraph"/>
        <w:numPr>
          <w:ilvl w:val="0"/>
          <w:numId w:val="15"/>
        </w:numPr>
      </w:pPr>
      <w:r>
        <w:t>A client-driven data source where the client continuously provides telemetry and responds to server instructions.</w:t>
      </w:r>
    </w:p>
    <w:p w14:paraId="77C24895" w14:textId="77777777" w:rsidR="000317AF" w:rsidRDefault="000317AF" w:rsidP="00571969">
      <w:pPr>
        <w:pStyle w:val="ListParagraph"/>
        <w:numPr>
          <w:ilvl w:val="0"/>
          <w:numId w:val="15"/>
        </w:numPr>
      </w:pPr>
      <w:r>
        <w:t>A state-driven execution model ensuring that operations occur only in valid system states.</w:t>
      </w:r>
    </w:p>
    <w:p w14:paraId="14EAA940" w14:textId="2253B542" w:rsidR="005A608D" w:rsidRDefault="005A608D" w:rsidP="000317AF"/>
    <w:p w14:paraId="5D41EB45" w14:textId="496BC23A" w:rsidR="00A21193" w:rsidRPr="00A21193" w:rsidRDefault="004B030A" w:rsidP="00A21193">
      <w:pPr>
        <w:pStyle w:val="Heading1"/>
        <w:jc w:val="center"/>
        <w:rPr>
          <w:b/>
          <w:bCs/>
        </w:rPr>
      </w:pPr>
      <w:bookmarkStart w:id="8" w:name="_Toc227188764"/>
      <w:r>
        <w:rPr>
          <w:b/>
          <w:bCs/>
        </w:rPr>
        <w:t>COMMUNICATION PROTOCOL DESIGN</w:t>
      </w:r>
      <w:bookmarkEnd w:id="8"/>
    </w:p>
    <w:p w14:paraId="1525B7C2" w14:textId="37C9E3AC" w:rsidR="00A21193" w:rsidRDefault="00A21193" w:rsidP="002331B9">
      <w:r>
        <w:t>The Aircraft–Ground Control Communication System uses a custom-designed communication protocol to ensure that all interactions between the client and server are structured, predictable, and verifiable. The protocol defines how data is formatted, transmitted, validated, and interpreted by both components of the system.</w:t>
      </w:r>
    </w:p>
    <w:p w14:paraId="67FC1F5A" w14:textId="77777777" w:rsidR="002331B9" w:rsidRDefault="002331B9" w:rsidP="002331B9"/>
    <w:p w14:paraId="6A86F557" w14:textId="63074B84" w:rsidR="00A21193" w:rsidRDefault="00A21193" w:rsidP="00A21193">
      <w:pPr>
        <w:pStyle w:val="Heading2"/>
      </w:pPr>
      <w:bookmarkStart w:id="9" w:name="_Toc227188765"/>
      <w:r>
        <w:t>Purpose of the Protocol</w:t>
      </w:r>
      <w:bookmarkEnd w:id="9"/>
    </w:p>
    <w:p w14:paraId="6307F648" w14:textId="71D63B9C" w:rsidR="00A21193" w:rsidRDefault="00A21193" w:rsidP="00A21193">
      <w:r>
        <w:t>The primary purpose of the communication protocol is to:</w:t>
      </w:r>
    </w:p>
    <w:p w14:paraId="43802237" w14:textId="77777777" w:rsidR="00A21193" w:rsidRDefault="00A21193" w:rsidP="00A21193">
      <w:pPr>
        <w:pStyle w:val="ListParagraph"/>
        <w:numPr>
          <w:ilvl w:val="0"/>
          <w:numId w:val="16"/>
        </w:numPr>
      </w:pPr>
      <w:r>
        <w:t>Standardize message structure between the client and server</w:t>
      </w:r>
    </w:p>
    <w:p w14:paraId="25AD6DB3" w14:textId="77777777" w:rsidR="00A21193" w:rsidRDefault="00A21193" w:rsidP="00A21193">
      <w:pPr>
        <w:pStyle w:val="ListParagraph"/>
        <w:numPr>
          <w:ilvl w:val="0"/>
          <w:numId w:val="16"/>
        </w:numPr>
      </w:pPr>
      <w:r>
        <w:t>Ensure reliable and ordered communication</w:t>
      </w:r>
    </w:p>
    <w:p w14:paraId="09563E14" w14:textId="77777777" w:rsidR="00A21193" w:rsidRDefault="00A21193" w:rsidP="00A21193">
      <w:pPr>
        <w:pStyle w:val="ListParagraph"/>
        <w:numPr>
          <w:ilvl w:val="0"/>
          <w:numId w:val="16"/>
        </w:numPr>
      </w:pPr>
      <w:r>
        <w:t>Enable validation of incoming data before processing</w:t>
      </w:r>
    </w:p>
    <w:p w14:paraId="4C9834C5" w14:textId="77777777" w:rsidR="00A21193" w:rsidRDefault="00A21193" w:rsidP="00A21193">
      <w:pPr>
        <w:pStyle w:val="ListParagraph"/>
        <w:numPr>
          <w:ilvl w:val="0"/>
          <w:numId w:val="16"/>
        </w:numPr>
      </w:pPr>
      <w:r>
        <w:t>Provide traceability through structured message fields</w:t>
      </w:r>
    </w:p>
    <w:p w14:paraId="126B73DA" w14:textId="2F89F0E3" w:rsidR="00A21193" w:rsidRDefault="00A21193" w:rsidP="00A21193">
      <w:pPr>
        <w:pStyle w:val="ListParagraph"/>
        <w:numPr>
          <w:ilvl w:val="0"/>
          <w:numId w:val="16"/>
        </w:numPr>
      </w:pPr>
      <w:r>
        <w:t>Support error detection and controlled handling of invalid data</w:t>
      </w:r>
    </w:p>
    <w:p w14:paraId="3F482C91" w14:textId="72D1CCF0" w:rsidR="00A21193" w:rsidRDefault="00A21193" w:rsidP="00A21193">
      <w:r>
        <w:lastRenderedPageBreak/>
        <w:t xml:space="preserve">In safety-oriented systems, unstructured or loosely defined communication can lead to inconsistent </w:t>
      </w:r>
      <w:r w:rsidR="00BF3E95">
        <w:t>behaviour</w:t>
      </w:r>
      <w:r>
        <w:t>. Therefore, a strict protocol is essential to maintain system integrity.</w:t>
      </w:r>
    </w:p>
    <w:p w14:paraId="0A843C54" w14:textId="77777777" w:rsidR="00A21193" w:rsidRDefault="00A21193" w:rsidP="00A21193"/>
    <w:p w14:paraId="3C352A9D" w14:textId="1E11ACF7" w:rsidR="00A21193" w:rsidRDefault="00A21193" w:rsidP="00A21193">
      <w:pPr>
        <w:pStyle w:val="Heading2"/>
      </w:pPr>
      <w:bookmarkStart w:id="10" w:name="_Toc227188766"/>
      <w:r>
        <w:t>Packet Structure</w:t>
      </w:r>
      <w:bookmarkEnd w:id="10"/>
    </w:p>
    <w:p w14:paraId="3A7930A2" w14:textId="2725517B" w:rsidR="00A21193" w:rsidRDefault="00A21193" w:rsidP="00A21193">
      <w:r>
        <w:t>All communication between the client and server is performed using packets. Each packet consists of two main parts:</w:t>
      </w:r>
    </w:p>
    <w:p w14:paraId="564B8440" w14:textId="77777777" w:rsidR="00A21193" w:rsidRDefault="00A21193" w:rsidP="00A21193">
      <w:pPr>
        <w:pStyle w:val="ListParagraph"/>
        <w:numPr>
          <w:ilvl w:val="0"/>
          <w:numId w:val="17"/>
        </w:numPr>
      </w:pPr>
      <w:r>
        <w:t>Header</w:t>
      </w:r>
    </w:p>
    <w:p w14:paraId="2A1D7D71" w14:textId="77777777" w:rsidR="00A21193" w:rsidRDefault="00A21193" w:rsidP="00A21193">
      <w:pPr>
        <w:pStyle w:val="ListParagraph"/>
        <w:numPr>
          <w:ilvl w:val="0"/>
          <w:numId w:val="17"/>
        </w:numPr>
      </w:pPr>
      <w:r>
        <w:t>Payload</w:t>
      </w:r>
    </w:p>
    <w:p w14:paraId="1896641F" w14:textId="77777777" w:rsidR="009A4DFC" w:rsidRDefault="009A4DFC" w:rsidP="00A21193">
      <w:pPr>
        <w:rPr>
          <w:b/>
          <w:bCs/>
          <w:sz w:val="24"/>
          <w:szCs w:val="24"/>
        </w:rPr>
      </w:pPr>
    </w:p>
    <w:p w14:paraId="79185565" w14:textId="54BAAD47" w:rsidR="00A21193" w:rsidRPr="00A21193" w:rsidRDefault="00A21193" w:rsidP="00A21193">
      <w:pPr>
        <w:rPr>
          <w:b/>
          <w:bCs/>
          <w:sz w:val="24"/>
          <w:szCs w:val="24"/>
        </w:rPr>
      </w:pPr>
      <w:r w:rsidRPr="00A21193">
        <w:rPr>
          <w:b/>
          <w:bCs/>
          <w:sz w:val="24"/>
          <w:szCs w:val="24"/>
        </w:rPr>
        <w:t>Header Fields</w:t>
      </w:r>
    </w:p>
    <w:p w14:paraId="1691827A" w14:textId="17D87D97" w:rsidR="00A21193" w:rsidRDefault="00A21193" w:rsidP="00A21193">
      <w:r>
        <w:t>The header contains metadata required for validation and processing:</w:t>
      </w:r>
    </w:p>
    <w:p w14:paraId="3365F395" w14:textId="3E27C4CE" w:rsidR="00A21193" w:rsidRDefault="00A21193" w:rsidP="00A21193">
      <w:pPr>
        <w:pStyle w:val="ListParagraph"/>
        <w:numPr>
          <w:ilvl w:val="0"/>
          <w:numId w:val="18"/>
        </w:numPr>
      </w:pPr>
      <w:r>
        <w:t>Magic Number</w:t>
      </w:r>
      <w:r>
        <w:t xml:space="preserve">: </w:t>
      </w:r>
      <w:r>
        <w:t>A predefined constant used to identify valid packets. This ensures that random or corrupted data is not interpreted as a valid message.</w:t>
      </w:r>
    </w:p>
    <w:p w14:paraId="1A62538E" w14:textId="2CBCE1E9" w:rsidR="00A21193" w:rsidRDefault="00A21193" w:rsidP="00A21193">
      <w:pPr>
        <w:pStyle w:val="ListParagraph"/>
        <w:numPr>
          <w:ilvl w:val="0"/>
          <w:numId w:val="18"/>
        </w:numPr>
      </w:pPr>
      <w:r>
        <w:t>Protocol Version</w:t>
      </w:r>
      <w:r>
        <w:t xml:space="preserve">: </w:t>
      </w:r>
      <w:r>
        <w:t>Indicates the version of the communication protocol. This allows compatibility checks if the protocol evolves.</w:t>
      </w:r>
    </w:p>
    <w:p w14:paraId="3F93556C" w14:textId="35AA35DA" w:rsidR="00A21193" w:rsidRDefault="00A21193" w:rsidP="00A21193">
      <w:pPr>
        <w:pStyle w:val="ListParagraph"/>
        <w:numPr>
          <w:ilvl w:val="0"/>
          <w:numId w:val="19"/>
        </w:numPr>
      </w:pPr>
      <w:r>
        <w:t>Message Type</w:t>
      </w:r>
      <w:r>
        <w:t xml:space="preserve">: </w:t>
      </w:r>
      <w:r>
        <w:t>Defines the purpose of the packet (e.g., telemetry, command, acknowledgement).</w:t>
      </w:r>
    </w:p>
    <w:p w14:paraId="5D8661E9" w14:textId="2F0CC46E" w:rsidR="00A21193" w:rsidRDefault="00A21193" w:rsidP="00A21193">
      <w:pPr>
        <w:pStyle w:val="ListParagraph"/>
        <w:numPr>
          <w:ilvl w:val="0"/>
          <w:numId w:val="19"/>
        </w:numPr>
      </w:pPr>
      <w:r>
        <w:t>Sequence Number</w:t>
      </w:r>
      <w:r>
        <w:t xml:space="preserve">: </w:t>
      </w:r>
      <w:r>
        <w:t>Ensures ordered communication and helps track message flow between client and server.</w:t>
      </w:r>
    </w:p>
    <w:p w14:paraId="19C9F484" w14:textId="1CF05CCE" w:rsidR="00A21193" w:rsidRDefault="00A21193" w:rsidP="00A21193">
      <w:pPr>
        <w:pStyle w:val="ListParagraph"/>
        <w:numPr>
          <w:ilvl w:val="0"/>
          <w:numId w:val="19"/>
        </w:numPr>
      </w:pPr>
      <w:r>
        <w:t>Timestamp</w:t>
      </w:r>
      <w:r>
        <w:t xml:space="preserve">: </w:t>
      </w:r>
      <w:r>
        <w:t>Represents the time at which the packet was created. This is used to validate packet freshness and reject stale messages.</w:t>
      </w:r>
    </w:p>
    <w:p w14:paraId="315B7D08" w14:textId="310B2F9F" w:rsidR="00A21193" w:rsidRDefault="00A21193" w:rsidP="00A21193">
      <w:pPr>
        <w:pStyle w:val="ListParagraph"/>
        <w:numPr>
          <w:ilvl w:val="0"/>
          <w:numId w:val="19"/>
        </w:numPr>
      </w:pPr>
      <w:r>
        <w:t>Payload Size</w:t>
      </w:r>
      <w:r>
        <w:t xml:space="preserve">: </w:t>
      </w:r>
      <w:r>
        <w:t>Specifies the size of the payload, allowing proper parsing of incoming data.</w:t>
      </w:r>
    </w:p>
    <w:p w14:paraId="3A6AC542" w14:textId="77777777" w:rsidR="00A21193" w:rsidRDefault="00A21193" w:rsidP="00A21193">
      <w:pPr>
        <w:pStyle w:val="ListParagraph"/>
        <w:numPr>
          <w:ilvl w:val="0"/>
          <w:numId w:val="19"/>
        </w:numPr>
      </w:pPr>
      <w:r>
        <w:t>Aircraft ID</w:t>
      </w:r>
      <w:r>
        <w:t xml:space="preserve">: </w:t>
      </w:r>
      <w:r>
        <w:t>Identifies the source of the message. This is used to verify that communication is occurring with the expected client.</w:t>
      </w:r>
    </w:p>
    <w:p w14:paraId="518E284C" w14:textId="77777777" w:rsidR="00A21193" w:rsidRDefault="00A21193" w:rsidP="00A21193">
      <w:pPr>
        <w:rPr>
          <w:b/>
          <w:bCs/>
        </w:rPr>
      </w:pPr>
    </w:p>
    <w:p w14:paraId="617E6DB6" w14:textId="55ACBA82" w:rsidR="00A21193" w:rsidRDefault="00A21193" w:rsidP="00A21193">
      <w:r w:rsidRPr="009A4DFC">
        <w:rPr>
          <w:b/>
          <w:bCs/>
          <w:sz w:val="24"/>
          <w:szCs w:val="24"/>
        </w:rPr>
        <w:t>Payload</w:t>
      </w:r>
    </w:p>
    <w:p w14:paraId="26687AA8" w14:textId="566D4A28" w:rsidR="00A21193" w:rsidRDefault="00A21193" w:rsidP="00A21193">
      <w:r>
        <w:t>The payload contains the actual data being transmitted. Depending on the message type, this may include:</w:t>
      </w:r>
    </w:p>
    <w:p w14:paraId="11364218" w14:textId="77777777" w:rsidR="00A21193" w:rsidRDefault="00A21193" w:rsidP="00A21193">
      <w:pPr>
        <w:pStyle w:val="ListParagraph"/>
        <w:numPr>
          <w:ilvl w:val="0"/>
          <w:numId w:val="20"/>
        </w:numPr>
      </w:pPr>
      <w:r>
        <w:t>Telemetry data (altitude, speed, heading, fuel)</w:t>
      </w:r>
    </w:p>
    <w:p w14:paraId="69925BFF" w14:textId="77777777" w:rsidR="00A21193" w:rsidRDefault="00A21193" w:rsidP="00A21193">
      <w:pPr>
        <w:pStyle w:val="ListParagraph"/>
        <w:numPr>
          <w:ilvl w:val="0"/>
          <w:numId w:val="20"/>
        </w:numPr>
      </w:pPr>
      <w:r>
        <w:t>Command instructions</w:t>
      </w:r>
    </w:p>
    <w:p w14:paraId="2EE03834" w14:textId="77777777" w:rsidR="00A21193" w:rsidRDefault="00A21193" w:rsidP="00A21193">
      <w:pPr>
        <w:pStyle w:val="ListParagraph"/>
        <w:numPr>
          <w:ilvl w:val="0"/>
          <w:numId w:val="20"/>
        </w:numPr>
      </w:pPr>
      <w:r>
        <w:t>Status responses</w:t>
      </w:r>
    </w:p>
    <w:p w14:paraId="6AD8F250" w14:textId="77777777" w:rsidR="00A21193" w:rsidRDefault="00A21193" w:rsidP="00A21193">
      <w:pPr>
        <w:pStyle w:val="ListParagraph"/>
        <w:numPr>
          <w:ilvl w:val="0"/>
          <w:numId w:val="20"/>
        </w:numPr>
      </w:pPr>
      <w:r>
        <w:t>Large data chunks</w:t>
      </w:r>
    </w:p>
    <w:p w14:paraId="1FD4D596" w14:textId="77777777" w:rsidR="00A21193" w:rsidRDefault="00A21193" w:rsidP="00A21193">
      <w:pPr>
        <w:pStyle w:val="ListParagraph"/>
        <w:numPr>
          <w:ilvl w:val="0"/>
          <w:numId w:val="20"/>
        </w:numPr>
      </w:pPr>
      <w:r>
        <w:t>Error messages</w:t>
      </w:r>
    </w:p>
    <w:p w14:paraId="4927E215" w14:textId="77777777" w:rsidR="002331B9" w:rsidRDefault="002331B9" w:rsidP="00A21193"/>
    <w:p w14:paraId="399096F0" w14:textId="1AA0FED0" w:rsidR="00A21193" w:rsidRDefault="00A21193" w:rsidP="002331B9">
      <w:pPr>
        <w:pStyle w:val="Heading2"/>
      </w:pPr>
      <w:bookmarkStart w:id="11" w:name="_Toc227188767"/>
      <w:r>
        <w:t>Message Types</w:t>
      </w:r>
      <w:bookmarkEnd w:id="11"/>
    </w:p>
    <w:p w14:paraId="17B73E56" w14:textId="77821709" w:rsidR="00A21193" w:rsidRDefault="00A21193" w:rsidP="00A21193">
      <w:r>
        <w:t>The protocol defines a set of message types that determine how packets are interpreted:</w:t>
      </w:r>
    </w:p>
    <w:p w14:paraId="6B1DFC57" w14:textId="45ACD117" w:rsidR="00A21193" w:rsidRDefault="00A21193" w:rsidP="00A21193">
      <w:pPr>
        <w:pStyle w:val="ListParagraph"/>
        <w:numPr>
          <w:ilvl w:val="0"/>
          <w:numId w:val="21"/>
        </w:numPr>
      </w:pPr>
      <w:r>
        <w:t>CONNECT_REQUEST</w:t>
      </w:r>
      <w:r w:rsidR="002331B9">
        <w:t xml:space="preserve">: </w:t>
      </w:r>
      <w:r>
        <w:t>Sent by the client to initiate communication.</w:t>
      </w:r>
    </w:p>
    <w:p w14:paraId="0E272AA5" w14:textId="643BA1B0" w:rsidR="00A21193" w:rsidRDefault="00A21193" w:rsidP="00A21193">
      <w:pPr>
        <w:pStyle w:val="ListParagraph"/>
        <w:numPr>
          <w:ilvl w:val="0"/>
          <w:numId w:val="21"/>
        </w:numPr>
      </w:pPr>
      <w:r>
        <w:lastRenderedPageBreak/>
        <w:t>CONNECT_ACK</w:t>
      </w:r>
      <w:r w:rsidR="002331B9">
        <w:t xml:space="preserve">: </w:t>
      </w:r>
      <w:r>
        <w:t>Sent by the server to confirm a valid connection.</w:t>
      </w:r>
    </w:p>
    <w:p w14:paraId="64435AEB" w14:textId="2C1CA00E" w:rsidR="00A21193" w:rsidRDefault="00A21193" w:rsidP="00A21193">
      <w:pPr>
        <w:pStyle w:val="ListParagraph"/>
        <w:numPr>
          <w:ilvl w:val="0"/>
          <w:numId w:val="21"/>
        </w:numPr>
      </w:pPr>
      <w:r>
        <w:t>TELEMETRY</w:t>
      </w:r>
      <w:r w:rsidR="002331B9">
        <w:t xml:space="preserve">: </w:t>
      </w:r>
      <w:r>
        <w:t>Sent periodically by the client to provide flight data.</w:t>
      </w:r>
    </w:p>
    <w:p w14:paraId="39615DE4" w14:textId="4688BD3E" w:rsidR="00A21193" w:rsidRDefault="00A21193" w:rsidP="00A21193">
      <w:pPr>
        <w:pStyle w:val="ListParagraph"/>
        <w:numPr>
          <w:ilvl w:val="0"/>
          <w:numId w:val="21"/>
        </w:numPr>
      </w:pPr>
      <w:r>
        <w:t>TELEMETRY_ACK</w:t>
      </w:r>
      <w:r w:rsidR="002331B9">
        <w:t xml:space="preserve">: </w:t>
      </w:r>
      <w:r>
        <w:t>Sent by the server to acknowledge receipt of telemetry.</w:t>
      </w:r>
    </w:p>
    <w:p w14:paraId="448F9197" w14:textId="34C191B1" w:rsidR="00A21193" w:rsidRDefault="00A21193" w:rsidP="00A21193">
      <w:pPr>
        <w:pStyle w:val="ListParagraph"/>
        <w:numPr>
          <w:ilvl w:val="0"/>
          <w:numId w:val="21"/>
        </w:numPr>
      </w:pPr>
      <w:r>
        <w:t>COMMAND</w:t>
      </w:r>
      <w:r w:rsidR="002331B9">
        <w:t xml:space="preserve">: </w:t>
      </w:r>
      <w:r>
        <w:t>Sent by the server to instruct the client to perform an action.</w:t>
      </w:r>
    </w:p>
    <w:p w14:paraId="3E28DB1C" w14:textId="36E8FBE3" w:rsidR="00A21193" w:rsidRDefault="00A21193" w:rsidP="00A21193">
      <w:pPr>
        <w:pStyle w:val="ListParagraph"/>
        <w:numPr>
          <w:ilvl w:val="0"/>
          <w:numId w:val="21"/>
        </w:numPr>
      </w:pPr>
      <w:r>
        <w:t>COMMAND_ACK</w:t>
      </w:r>
      <w:r w:rsidR="002331B9">
        <w:t xml:space="preserve">: </w:t>
      </w:r>
      <w:r>
        <w:t>Sent by the client to confirm execution of a command.</w:t>
      </w:r>
    </w:p>
    <w:p w14:paraId="55C68861" w14:textId="0562D4BA" w:rsidR="00A21193" w:rsidRDefault="00A21193" w:rsidP="00A21193">
      <w:pPr>
        <w:pStyle w:val="ListParagraph"/>
        <w:numPr>
          <w:ilvl w:val="0"/>
          <w:numId w:val="21"/>
        </w:numPr>
      </w:pPr>
      <w:r>
        <w:t>DATA_REQUEST</w:t>
      </w:r>
      <w:r w:rsidR="002331B9">
        <w:t xml:space="preserve">: </w:t>
      </w:r>
      <w:r>
        <w:t>Sent by the server to request additional status information.</w:t>
      </w:r>
    </w:p>
    <w:p w14:paraId="6B112C80" w14:textId="1AA14480" w:rsidR="00A21193" w:rsidRDefault="00A21193" w:rsidP="00A21193">
      <w:pPr>
        <w:pStyle w:val="ListParagraph"/>
        <w:numPr>
          <w:ilvl w:val="0"/>
          <w:numId w:val="21"/>
        </w:numPr>
      </w:pPr>
      <w:r>
        <w:t>STATUS_RESPONSE</w:t>
      </w:r>
      <w:r w:rsidR="002331B9">
        <w:t xml:space="preserve">: </w:t>
      </w:r>
      <w:r>
        <w:t>Sent by the client to provide requested status data.</w:t>
      </w:r>
    </w:p>
    <w:p w14:paraId="4C14AAA0" w14:textId="093043F5" w:rsidR="00A21193" w:rsidRDefault="00A21193" w:rsidP="00A21193">
      <w:pPr>
        <w:pStyle w:val="ListParagraph"/>
        <w:numPr>
          <w:ilvl w:val="0"/>
          <w:numId w:val="21"/>
        </w:numPr>
      </w:pPr>
      <w:r>
        <w:t>LARGE_DATA_START</w:t>
      </w:r>
      <w:r w:rsidR="002331B9">
        <w:t xml:space="preserve">: </w:t>
      </w:r>
      <w:r>
        <w:t>Indicates the beginning of a large data transfer.</w:t>
      </w:r>
    </w:p>
    <w:p w14:paraId="40AEACC7" w14:textId="50F2F87B" w:rsidR="00A21193" w:rsidRDefault="00A21193" w:rsidP="00A21193">
      <w:pPr>
        <w:pStyle w:val="ListParagraph"/>
        <w:numPr>
          <w:ilvl w:val="0"/>
          <w:numId w:val="21"/>
        </w:numPr>
      </w:pPr>
      <w:r>
        <w:t>LARGE_DATA_CHUNK</w:t>
      </w:r>
      <w:r w:rsidR="002331B9">
        <w:t xml:space="preserve">: </w:t>
      </w:r>
      <w:r>
        <w:t>Represents a portion of the large data being transferred.</w:t>
      </w:r>
    </w:p>
    <w:p w14:paraId="5EC5EE58" w14:textId="5F7FA290" w:rsidR="00A21193" w:rsidRDefault="00A21193" w:rsidP="00A21193">
      <w:pPr>
        <w:pStyle w:val="ListParagraph"/>
        <w:numPr>
          <w:ilvl w:val="0"/>
          <w:numId w:val="21"/>
        </w:numPr>
      </w:pPr>
      <w:r>
        <w:t>LARGE_DATA_END</w:t>
      </w:r>
      <w:r w:rsidR="002331B9">
        <w:t xml:space="preserve">: </w:t>
      </w:r>
      <w:r>
        <w:t>Indicates completion of the large data transfer.</w:t>
      </w:r>
    </w:p>
    <w:p w14:paraId="7008F7DB" w14:textId="4D631EAF" w:rsidR="00A21193" w:rsidRDefault="00A21193" w:rsidP="00A21193">
      <w:pPr>
        <w:pStyle w:val="ListParagraph"/>
        <w:numPr>
          <w:ilvl w:val="0"/>
          <w:numId w:val="21"/>
        </w:numPr>
      </w:pPr>
      <w:r>
        <w:t>ERROR_MESSAGE</w:t>
      </w:r>
      <w:r w:rsidR="002331B9">
        <w:t xml:space="preserve">: </w:t>
      </w:r>
      <w:r>
        <w:t>Used to report protocol or validation errors.</w:t>
      </w:r>
    </w:p>
    <w:p w14:paraId="6F2B31BD" w14:textId="32AA6418" w:rsidR="00A21193" w:rsidRDefault="00A21193" w:rsidP="00A21193">
      <w:pPr>
        <w:pStyle w:val="ListParagraph"/>
        <w:numPr>
          <w:ilvl w:val="0"/>
          <w:numId w:val="21"/>
        </w:numPr>
      </w:pPr>
      <w:r>
        <w:t>DISCONNECT</w:t>
      </w:r>
      <w:r w:rsidR="002331B9">
        <w:t xml:space="preserve">: </w:t>
      </w:r>
      <w:r>
        <w:t>Used to terminate the session in a controlled manner.</w:t>
      </w:r>
    </w:p>
    <w:p w14:paraId="67200809" w14:textId="3EF110EF" w:rsidR="00A21193" w:rsidRDefault="00A21193" w:rsidP="00A21193">
      <w:r>
        <w:t xml:space="preserve">Each message type enforces a specific communication </w:t>
      </w:r>
      <w:r w:rsidR="00BF3E95">
        <w:t>behaviour</w:t>
      </w:r>
      <w:r>
        <w:t>, ensuring that both client and server interpret messages consistently.</w:t>
      </w:r>
    </w:p>
    <w:p w14:paraId="52E11C28" w14:textId="77777777" w:rsidR="00A21193" w:rsidRDefault="00A21193" w:rsidP="00A21193"/>
    <w:p w14:paraId="67544C53" w14:textId="2D4C5CBA" w:rsidR="00A21193" w:rsidRDefault="00A21193" w:rsidP="00B24059">
      <w:pPr>
        <w:pStyle w:val="Heading2"/>
      </w:pPr>
      <w:bookmarkStart w:id="12" w:name="_Toc227188768"/>
      <w:r>
        <w:t>Sequence Control</w:t>
      </w:r>
      <w:bookmarkEnd w:id="12"/>
    </w:p>
    <w:p w14:paraId="4A4F7BB9" w14:textId="658E14D9" w:rsidR="00A21193" w:rsidRDefault="00A21193" w:rsidP="00A21193">
      <w:r>
        <w:t>Sequence numbers play a critical role in maintaining communication order.</w:t>
      </w:r>
    </w:p>
    <w:p w14:paraId="664A469D" w14:textId="77777777" w:rsidR="00A21193" w:rsidRDefault="00A21193" w:rsidP="00B24059">
      <w:pPr>
        <w:pStyle w:val="ListParagraph"/>
        <w:numPr>
          <w:ilvl w:val="0"/>
          <w:numId w:val="22"/>
        </w:numPr>
      </w:pPr>
      <w:r>
        <w:t>Each outgoing packet is assigned a sequence number.</w:t>
      </w:r>
    </w:p>
    <w:p w14:paraId="4A83F024" w14:textId="77777777" w:rsidR="00A21193" w:rsidRDefault="00A21193" w:rsidP="00B24059">
      <w:pPr>
        <w:pStyle w:val="ListParagraph"/>
        <w:numPr>
          <w:ilvl w:val="0"/>
          <w:numId w:val="22"/>
        </w:numPr>
      </w:pPr>
      <w:r>
        <w:t>The receiver uses this number to track message order.</w:t>
      </w:r>
    </w:p>
    <w:p w14:paraId="42A07FA0" w14:textId="77777777" w:rsidR="00A21193" w:rsidRDefault="00A21193" w:rsidP="00B24059">
      <w:pPr>
        <w:pStyle w:val="ListParagraph"/>
        <w:numPr>
          <w:ilvl w:val="0"/>
          <w:numId w:val="22"/>
        </w:numPr>
      </w:pPr>
      <w:r>
        <w:t>Sequence numbers help detect:</w:t>
      </w:r>
    </w:p>
    <w:p w14:paraId="224D0235" w14:textId="77777777" w:rsidR="00A21193" w:rsidRDefault="00A21193" w:rsidP="00B24059">
      <w:pPr>
        <w:pStyle w:val="ListParagraph"/>
        <w:numPr>
          <w:ilvl w:val="0"/>
          <w:numId w:val="23"/>
        </w:numPr>
      </w:pPr>
      <w:r>
        <w:t>missing messages</w:t>
      </w:r>
    </w:p>
    <w:p w14:paraId="7F5A6000" w14:textId="77777777" w:rsidR="00A21193" w:rsidRDefault="00A21193" w:rsidP="00B24059">
      <w:pPr>
        <w:pStyle w:val="ListParagraph"/>
        <w:numPr>
          <w:ilvl w:val="0"/>
          <w:numId w:val="23"/>
        </w:numPr>
      </w:pPr>
      <w:r>
        <w:t>duplicate messages</w:t>
      </w:r>
    </w:p>
    <w:p w14:paraId="32EB04EA" w14:textId="4EB0DADC" w:rsidR="00A21193" w:rsidRDefault="00A21193" w:rsidP="00A21193">
      <w:pPr>
        <w:pStyle w:val="ListParagraph"/>
        <w:numPr>
          <w:ilvl w:val="0"/>
          <w:numId w:val="23"/>
        </w:numPr>
      </w:pPr>
      <w:r>
        <w:t>out-of-order communication</w:t>
      </w:r>
    </w:p>
    <w:p w14:paraId="7D286091" w14:textId="77777777" w:rsidR="00A21193" w:rsidRDefault="00A21193" w:rsidP="00A21193">
      <w:r>
        <w:t>This ensures that the system processes data in the correct sequence, which is essential for reliability.</w:t>
      </w:r>
    </w:p>
    <w:p w14:paraId="110D9988" w14:textId="77777777" w:rsidR="00A21193" w:rsidRDefault="00A21193" w:rsidP="00A21193"/>
    <w:p w14:paraId="76C9B25F" w14:textId="2ACDB328" w:rsidR="00A21193" w:rsidRDefault="00A21193" w:rsidP="0040525B">
      <w:pPr>
        <w:pStyle w:val="Heading2"/>
      </w:pPr>
      <w:bookmarkStart w:id="13" w:name="_Toc227188769"/>
      <w:r>
        <w:t>Validation Mechanisms</w:t>
      </w:r>
      <w:bookmarkEnd w:id="13"/>
    </w:p>
    <w:p w14:paraId="765D7306" w14:textId="398516B9" w:rsidR="00A21193" w:rsidRDefault="00A21193" w:rsidP="00A21193">
      <w:r>
        <w:t>To ensure safe and reliable communication, several validation checks are performed on incoming packets:</w:t>
      </w:r>
    </w:p>
    <w:p w14:paraId="31381383" w14:textId="0E2180E0" w:rsidR="00A21193" w:rsidRDefault="00A21193" w:rsidP="00A21193">
      <w:pPr>
        <w:pStyle w:val="ListParagraph"/>
        <w:numPr>
          <w:ilvl w:val="0"/>
          <w:numId w:val="24"/>
        </w:numPr>
      </w:pPr>
      <w:r>
        <w:t>Magic Number Validation</w:t>
      </w:r>
      <w:r w:rsidR="0040525B">
        <w:t xml:space="preserve">: </w:t>
      </w:r>
      <w:r>
        <w:t>Ensures that the packet is part of the defined protocol.</w:t>
      </w:r>
    </w:p>
    <w:p w14:paraId="3A7F7AF0" w14:textId="77777777" w:rsidR="0040525B" w:rsidRDefault="00A21193" w:rsidP="00A21193">
      <w:pPr>
        <w:pStyle w:val="ListParagraph"/>
        <w:numPr>
          <w:ilvl w:val="0"/>
          <w:numId w:val="24"/>
        </w:numPr>
      </w:pPr>
      <w:r>
        <w:t>Aircraft ID Validation</w:t>
      </w:r>
      <w:r w:rsidR="0040525B">
        <w:t xml:space="preserve">: </w:t>
      </w:r>
      <w:r>
        <w:t xml:space="preserve">Ensures that messages are coming from the expected client. </w:t>
      </w:r>
    </w:p>
    <w:p w14:paraId="29BD37FA" w14:textId="145FC1ED" w:rsidR="00A21193" w:rsidRDefault="00A21193" w:rsidP="00A21193">
      <w:pPr>
        <w:pStyle w:val="ListParagraph"/>
        <w:numPr>
          <w:ilvl w:val="0"/>
          <w:numId w:val="24"/>
        </w:numPr>
      </w:pPr>
      <w:r>
        <w:t>Timestamp Validation</w:t>
      </w:r>
      <w:r w:rsidR="0040525B">
        <w:t xml:space="preserve">: </w:t>
      </w:r>
      <w:r>
        <w:t>Ensures that packets are not stale or delayed beyond acceptable limits.</w:t>
      </w:r>
    </w:p>
    <w:p w14:paraId="73AD82E5" w14:textId="4C9B87BD" w:rsidR="00A21193" w:rsidRDefault="00A21193" w:rsidP="00A21193">
      <w:pPr>
        <w:pStyle w:val="ListParagraph"/>
        <w:numPr>
          <w:ilvl w:val="0"/>
          <w:numId w:val="24"/>
        </w:numPr>
      </w:pPr>
      <w:r>
        <w:t>Payload Size Validation</w:t>
      </w:r>
      <w:r w:rsidR="0072173D">
        <w:t xml:space="preserve">: </w:t>
      </w:r>
      <w:r>
        <w:t>Ensures that payload data is within expected limits to prevent buffer issues.</w:t>
      </w:r>
    </w:p>
    <w:p w14:paraId="504CE52B" w14:textId="2266825E" w:rsidR="00A21193" w:rsidRDefault="00A21193" w:rsidP="00A21193">
      <w:pPr>
        <w:pStyle w:val="ListParagraph"/>
        <w:numPr>
          <w:ilvl w:val="0"/>
          <w:numId w:val="24"/>
        </w:numPr>
      </w:pPr>
      <w:r>
        <w:t>Message Type Validation</w:t>
      </w:r>
      <w:r w:rsidR="0072173D">
        <w:t xml:space="preserve">: </w:t>
      </w:r>
      <w:r>
        <w:t>Ensures that only expected message types are processed in a given state.</w:t>
      </w:r>
    </w:p>
    <w:p w14:paraId="7A26B2DF" w14:textId="6B49C4BA" w:rsidR="00A21193" w:rsidRDefault="00A21193" w:rsidP="00A21193">
      <w:r>
        <w:t xml:space="preserve">These validation steps are critical for preventing invalid or malicious data from affecting system </w:t>
      </w:r>
      <w:r w:rsidR="00BF3E95">
        <w:t>behaviour</w:t>
      </w:r>
      <w:r>
        <w:t>.</w:t>
      </w:r>
    </w:p>
    <w:p w14:paraId="19B5A56C" w14:textId="77777777" w:rsidR="00654967" w:rsidRDefault="00654967" w:rsidP="00A21193"/>
    <w:p w14:paraId="68C42BF3" w14:textId="010944BB" w:rsidR="00A21193" w:rsidRDefault="00A21193" w:rsidP="00654967">
      <w:pPr>
        <w:pStyle w:val="Heading2"/>
      </w:pPr>
      <w:bookmarkStart w:id="14" w:name="_Toc227188770"/>
      <w:r>
        <w:lastRenderedPageBreak/>
        <w:t>Reliability Mechanisms</w:t>
      </w:r>
      <w:bookmarkEnd w:id="14"/>
    </w:p>
    <w:p w14:paraId="7C544832" w14:textId="5B9E6BD6" w:rsidR="00A21193" w:rsidRDefault="00A21193" w:rsidP="00A21193">
      <w:r>
        <w:t>The protocol includes mechanisms to handle communication failures:</w:t>
      </w:r>
    </w:p>
    <w:p w14:paraId="0D9A9E9F" w14:textId="09472957" w:rsidR="00A21193" w:rsidRPr="00654967" w:rsidRDefault="00A21193" w:rsidP="00A21193">
      <w:pPr>
        <w:rPr>
          <w:b/>
          <w:bCs/>
          <w:sz w:val="24"/>
          <w:szCs w:val="24"/>
        </w:rPr>
      </w:pPr>
      <w:r w:rsidRPr="00654967">
        <w:rPr>
          <w:b/>
          <w:bCs/>
          <w:sz w:val="24"/>
          <w:szCs w:val="24"/>
        </w:rPr>
        <w:t>Acknowledgement-Based Communication</w:t>
      </w:r>
    </w:p>
    <w:p w14:paraId="197CB9D4" w14:textId="0A09AC33" w:rsidR="00A21193" w:rsidRDefault="00A21193" w:rsidP="00A21193">
      <w:r>
        <w:t>Important messages require acknowledgements:</w:t>
      </w:r>
    </w:p>
    <w:p w14:paraId="60F1B223" w14:textId="77777777" w:rsidR="00A21193" w:rsidRDefault="00A21193" w:rsidP="00654967">
      <w:pPr>
        <w:pStyle w:val="ListParagraph"/>
        <w:numPr>
          <w:ilvl w:val="0"/>
          <w:numId w:val="26"/>
        </w:numPr>
      </w:pPr>
      <w:r>
        <w:t>telemetry → TELEMETRY_ACK</w:t>
      </w:r>
    </w:p>
    <w:p w14:paraId="58DE8709" w14:textId="4E1910EF" w:rsidR="00654967" w:rsidRDefault="00A21193" w:rsidP="00654967">
      <w:pPr>
        <w:pStyle w:val="ListParagraph"/>
        <w:numPr>
          <w:ilvl w:val="0"/>
          <w:numId w:val="26"/>
        </w:numPr>
      </w:pPr>
      <w:r>
        <w:t>command → COMMAND_ACK</w:t>
      </w:r>
    </w:p>
    <w:p w14:paraId="3DC57BA2" w14:textId="32AB9078" w:rsidR="00A21193" w:rsidRPr="00654967" w:rsidRDefault="00A21193" w:rsidP="00A21193">
      <w:pPr>
        <w:rPr>
          <w:b/>
          <w:bCs/>
          <w:sz w:val="24"/>
          <w:szCs w:val="24"/>
        </w:rPr>
      </w:pPr>
      <w:r w:rsidRPr="00654967">
        <w:rPr>
          <w:b/>
          <w:bCs/>
          <w:sz w:val="24"/>
          <w:szCs w:val="24"/>
        </w:rPr>
        <w:t>Retransmission Strategy</w:t>
      </w:r>
    </w:p>
    <w:p w14:paraId="0AF00E99" w14:textId="7AD217CB" w:rsidR="00A21193" w:rsidRDefault="00A21193" w:rsidP="00A21193">
      <w:r>
        <w:t>If an acknowledgement is not received within a defined timeout:</w:t>
      </w:r>
    </w:p>
    <w:p w14:paraId="366CB6E9" w14:textId="77777777" w:rsidR="00A21193" w:rsidRDefault="00A21193" w:rsidP="00654967">
      <w:pPr>
        <w:pStyle w:val="ListParagraph"/>
        <w:numPr>
          <w:ilvl w:val="0"/>
          <w:numId w:val="27"/>
        </w:numPr>
      </w:pPr>
      <w:r>
        <w:t>the sender retries transmission</w:t>
      </w:r>
    </w:p>
    <w:p w14:paraId="03B1CC62" w14:textId="77777777" w:rsidR="00A21193" w:rsidRDefault="00A21193" w:rsidP="00654967">
      <w:pPr>
        <w:pStyle w:val="ListParagraph"/>
        <w:numPr>
          <w:ilvl w:val="0"/>
          <w:numId w:val="27"/>
        </w:numPr>
      </w:pPr>
      <w:r>
        <w:t>the number of retries is limited to prevent infinite loops</w:t>
      </w:r>
    </w:p>
    <w:p w14:paraId="6414E67C" w14:textId="3E32E49E" w:rsidR="00A21193" w:rsidRPr="00654967" w:rsidRDefault="00A21193" w:rsidP="00A21193">
      <w:pPr>
        <w:rPr>
          <w:b/>
          <w:bCs/>
          <w:sz w:val="24"/>
          <w:szCs w:val="24"/>
        </w:rPr>
      </w:pPr>
      <w:r w:rsidRPr="00654967">
        <w:rPr>
          <w:b/>
          <w:bCs/>
          <w:sz w:val="24"/>
          <w:szCs w:val="24"/>
        </w:rPr>
        <w:t>Timeout Handling</w:t>
      </w:r>
    </w:p>
    <w:p w14:paraId="40D5EC14" w14:textId="41795CBC" w:rsidR="00A21193" w:rsidRDefault="00A21193" w:rsidP="00A21193">
      <w:r>
        <w:t>Sockets are configured with timeouts to avoid indefinite blocking.</w:t>
      </w:r>
    </w:p>
    <w:p w14:paraId="69CE9866" w14:textId="77777777" w:rsidR="00A21193" w:rsidRDefault="00A21193" w:rsidP="00A21193">
      <w:r>
        <w:t>These mechanisms ensure that temporary network issues do not immediately cause system failure.</w:t>
      </w:r>
    </w:p>
    <w:p w14:paraId="35B978CB" w14:textId="77777777" w:rsidR="00A21193" w:rsidRDefault="00A21193" w:rsidP="00A21193"/>
    <w:p w14:paraId="0612060E" w14:textId="2A592469" w:rsidR="00A21193" w:rsidRDefault="00A21193" w:rsidP="00654967">
      <w:pPr>
        <w:pStyle w:val="Heading2"/>
      </w:pPr>
      <w:bookmarkStart w:id="15" w:name="_Toc227188771"/>
      <w:r>
        <w:t>Large Data Transfer Protocol</w:t>
      </w:r>
      <w:bookmarkEnd w:id="15"/>
    </w:p>
    <w:p w14:paraId="2C0952E3" w14:textId="609DFA9A" w:rsidR="00A21193" w:rsidRDefault="00A21193" w:rsidP="00A21193">
      <w:r>
        <w:t>A key requirement of the project is the transfer of a large data object (greater than 1 MB). This is implemented using a structured multi-step protocol:</w:t>
      </w:r>
    </w:p>
    <w:p w14:paraId="7CBD8ED3" w14:textId="18A34698" w:rsidR="00A21193" w:rsidRDefault="00A21193" w:rsidP="00654967">
      <w:pPr>
        <w:pStyle w:val="ListParagraph"/>
        <w:numPr>
          <w:ilvl w:val="0"/>
          <w:numId w:val="28"/>
        </w:numPr>
      </w:pPr>
      <w:r>
        <w:t>LARGE_DATA_START</w:t>
      </w:r>
    </w:p>
    <w:p w14:paraId="0F1D35FB" w14:textId="77777777" w:rsidR="00A21193" w:rsidRDefault="00A21193" w:rsidP="00654967">
      <w:pPr>
        <w:ind w:left="720"/>
      </w:pPr>
      <w:r>
        <w:t>Contains metadata:</w:t>
      </w:r>
    </w:p>
    <w:p w14:paraId="6EACA570" w14:textId="77777777" w:rsidR="00A21193" w:rsidRDefault="00A21193" w:rsidP="00654967">
      <w:pPr>
        <w:pStyle w:val="ListParagraph"/>
        <w:numPr>
          <w:ilvl w:val="0"/>
          <w:numId w:val="29"/>
        </w:numPr>
      </w:pPr>
      <w:r>
        <w:t>file name</w:t>
      </w:r>
    </w:p>
    <w:p w14:paraId="7053AFEC" w14:textId="77777777" w:rsidR="00A21193" w:rsidRDefault="00A21193" w:rsidP="00654967">
      <w:pPr>
        <w:pStyle w:val="ListParagraph"/>
        <w:numPr>
          <w:ilvl w:val="0"/>
          <w:numId w:val="29"/>
        </w:numPr>
      </w:pPr>
      <w:r>
        <w:t>total size</w:t>
      </w:r>
    </w:p>
    <w:p w14:paraId="5590E2D9" w14:textId="77777777" w:rsidR="00A21193" w:rsidRDefault="00A21193" w:rsidP="00654967">
      <w:pPr>
        <w:pStyle w:val="ListParagraph"/>
        <w:numPr>
          <w:ilvl w:val="0"/>
          <w:numId w:val="29"/>
        </w:numPr>
      </w:pPr>
      <w:r>
        <w:t>number of chunks</w:t>
      </w:r>
    </w:p>
    <w:p w14:paraId="22C8140C" w14:textId="4CED108D" w:rsidR="001B1699" w:rsidRDefault="00A21193" w:rsidP="001B1699">
      <w:pPr>
        <w:pStyle w:val="ListParagraph"/>
        <w:numPr>
          <w:ilvl w:val="0"/>
          <w:numId w:val="29"/>
        </w:numPr>
      </w:pPr>
      <w:r>
        <w:t>checksum</w:t>
      </w:r>
    </w:p>
    <w:p w14:paraId="497EE9DD" w14:textId="77777777" w:rsidR="001B1699" w:rsidRDefault="001B1699" w:rsidP="001B1699"/>
    <w:p w14:paraId="7DE005BC" w14:textId="41F5C1DF" w:rsidR="00A21193" w:rsidRDefault="00A21193" w:rsidP="001B1699">
      <w:pPr>
        <w:pStyle w:val="ListParagraph"/>
        <w:numPr>
          <w:ilvl w:val="0"/>
          <w:numId w:val="28"/>
        </w:numPr>
      </w:pPr>
      <w:r>
        <w:t>LARGE_DATA_CHUNK</w:t>
      </w:r>
    </w:p>
    <w:p w14:paraId="1648F410" w14:textId="602F8F2B" w:rsidR="00A21193" w:rsidRDefault="00A21193" w:rsidP="00654967">
      <w:pPr>
        <w:ind w:firstLine="720"/>
      </w:pPr>
      <w:r>
        <w:t xml:space="preserve">Data </w:t>
      </w:r>
      <w:r w:rsidR="001B1699">
        <w:t>is</w:t>
      </w:r>
      <w:r>
        <w:t xml:space="preserve"> split into smaller chunks and sent sequentially.</w:t>
      </w:r>
    </w:p>
    <w:p w14:paraId="37BD590D" w14:textId="77777777" w:rsidR="001B1699" w:rsidRDefault="001B1699" w:rsidP="00A21193"/>
    <w:p w14:paraId="07C7B98C" w14:textId="6827000E" w:rsidR="00A21193" w:rsidRDefault="00A21193" w:rsidP="001B1699">
      <w:pPr>
        <w:pStyle w:val="ListParagraph"/>
        <w:numPr>
          <w:ilvl w:val="0"/>
          <w:numId w:val="28"/>
        </w:numPr>
      </w:pPr>
      <w:r>
        <w:t>LARGE_DATA_END</w:t>
      </w:r>
    </w:p>
    <w:p w14:paraId="1425D806" w14:textId="77777777" w:rsidR="00A21193" w:rsidRDefault="00A21193" w:rsidP="001B1699">
      <w:pPr>
        <w:ind w:firstLine="720"/>
      </w:pPr>
      <w:r>
        <w:t>Signals completion of data transmission.</w:t>
      </w:r>
    </w:p>
    <w:p w14:paraId="63BA91D9" w14:textId="77777777" w:rsidR="007B57C0" w:rsidRDefault="007B57C0" w:rsidP="00A21193"/>
    <w:p w14:paraId="0ADD1F72" w14:textId="5C784D76" w:rsidR="00A21193" w:rsidRDefault="00A21193" w:rsidP="007B57C0">
      <w:pPr>
        <w:pStyle w:val="ListParagraph"/>
        <w:numPr>
          <w:ilvl w:val="0"/>
          <w:numId w:val="28"/>
        </w:numPr>
      </w:pPr>
      <w:r>
        <w:t>STATUS_RESPONSE (Client)</w:t>
      </w:r>
    </w:p>
    <w:p w14:paraId="600C13E8" w14:textId="77777777" w:rsidR="00A21193" w:rsidRDefault="00A21193" w:rsidP="007B57C0">
      <w:pPr>
        <w:ind w:left="720"/>
      </w:pPr>
      <w:r>
        <w:t>The client verifies:</w:t>
      </w:r>
    </w:p>
    <w:p w14:paraId="4A648DA9" w14:textId="77777777" w:rsidR="00A21193" w:rsidRDefault="00A21193" w:rsidP="007B57C0">
      <w:pPr>
        <w:pStyle w:val="ListParagraph"/>
        <w:numPr>
          <w:ilvl w:val="0"/>
          <w:numId w:val="30"/>
        </w:numPr>
      </w:pPr>
      <w:r>
        <w:lastRenderedPageBreak/>
        <w:t>total size</w:t>
      </w:r>
    </w:p>
    <w:p w14:paraId="0E9B7932" w14:textId="77777777" w:rsidR="00A21193" w:rsidRDefault="00A21193" w:rsidP="007B57C0">
      <w:pPr>
        <w:pStyle w:val="ListParagraph"/>
        <w:numPr>
          <w:ilvl w:val="0"/>
          <w:numId w:val="30"/>
        </w:numPr>
      </w:pPr>
      <w:r>
        <w:t>checksum</w:t>
      </w:r>
    </w:p>
    <w:p w14:paraId="76ACC451" w14:textId="6C4F061B" w:rsidR="00A21193" w:rsidRDefault="00A21193" w:rsidP="00212EE6">
      <w:pPr>
        <w:ind w:left="720"/>
      </w:pPr>
      <w:r>
        <w:t>and sends a response indicating success or failure.</w:t>
      </w:r>
    </w:p>
    <w:p w14:paraId="5CF45E38" w14:textId="77777777" w:rsidR="00A21193" w:rsidRDefault="00A21193" w:rsidP="00A21193">
      <w:r>
        <w:t>This design ensures that large data transfers are reliable and verifiable.</w:t>
      </w:r>
    </w:p>
    <w:p w14:paraId="25CF81DB" w14:textId="77777777" w:rsidR="00A21193" w:rsidRDefault="00A21193" w:rsidP="00A21193"/>
    <w:p w14:paraId="619DB57A" w14:textId="558EE32F" w:rsidR="00A21193" w:rsidRDefault="00A21193" w:rsidP="00212EE6">
      <w:pPr>
        <w:pStyle w:val="Heading2"/>
      </w:pPr>
      <w:bookmarkStart w:id="16" w:name="_Toc227188772"/>
      <w:r>
        <w:t>Design Justification</w:t>
      </w:r>
      <w:bookmarkEnd w:id="16"/>
    </w:p>
    <w:p w14:paraId="36212831" w14:textId="39FE1EF6" w:rsidR="00A21193" w:rsidRDefault="00A21193" w:rsidP="00A21193">
      <w:r>
        <w:t>The protocol design was chosen to achieve the following:</w:t>
      </w:r>
    </w:p>
    <w:p w14:paraId="310FB78B" w14:textId="77777777" w:rsidR="00A21193" w:rsidRDefault="00A21193" w:rsidP="00212EE6">
      <w:pPr>
        <w:pStyle w:val="ListParagraph"/>
        <w:numPr>
          <w:ilvl w:val="0"/>
          <w:numId w:val="31"/>
        </w:numPr>
      </w:pPr>
      <w:r>
        <w:t>Reliability through acknowledgements and retransmissions</w:t>
      </w:r>
    </w:p>
    <w:p w14:paraId="43011DDF" w14:textId="77777777" w:rsidR="00A21193" w:rsidRDefault="00A21193" w:rsidP="00212EE6">
      <w:pPr>
        <w:pStyle w:val="ListParagraph"/>
        <w:numPr>
          <w:ilvl w:val="0"/>
          <w:numId w:val="31"/>
        </w:numPr>
      </w:pPr>
      <w:r>
        <w:t>Safety through strict validation of all incoming data</w:t>
      </w:r>
    </w:p>
    <w:p w14:paraId="1CE3CDB4" w14:textId="77777777" w:rsidR="00A21193" w:rsidRDefault="00A21193" w:rsidP="00212EE6">
      <w:pPr>
        <w:pStyle w:val="ListParagraph"/>
        <w:numPr>
          <w:ilvl w:val="0"/>
          <w:numId w:val="31"/>
        </w:numPr>
      </w:pPr>
      <w:r>
        <w:t>Traceability through structured headers and logging</w:t>
      </w:r>
    </w:p>
    <w:p w14:paraId="6A573620" w14:textId="77777777" w:rsidR="00A21193" w:rsidRDefault="00A21193" w:rsidP="00212EE6">
      <w:pPr>
        <w:pStyle w:val="ListParagraph"/>
        <w:numPr>
          <w:ilvl w:val="0"/>
          <w:numId w:val="31"/>
        </w:numPr>
      </w:pPr>
      <w:r>
        <w:t>Scalability through versioning and modular message types</w:t>
      </w:r>
    </w:p>
    <w:p w14:paraId="3B87F074" w14:textId="49D2AECD" w:rsidR="00A21193" w:rsidRDefault="00A21193" w:rsidP="00A21193">
      <w:pPr>
        <w:pStyle w:val="ListParagraph"/>
        <w:numPr>
          <w:ilvl w:val="0"/>
          <w:numId w:val="31"/>
        </w:numPr>
      </w:pPr>
      <w:r>
        <w:t>Determinism through defined communication sequences</w:t>
      </w:r>
    </w:p>
    <w:p w14:paraId="1F93BA2A" w14:textId="692064EF" w:rsidR="004B030A" w:rsidRDefault="00A21193" w:rsidP="00A21193">
      <w:r>
        <w:t>By enforcing strict communication rules, the system avoids ambiguity and ensures that both components behave predictably under all conditions.</w:t>
      </w:r>
    </w:p>
    <w:p w14:paraId="22AC5BFC" w14:textId="77777777" w:rsidR="00212EE6" w:rsidRDefault="00212EE6" w:rsidP="00A21193"/>
    <w:p w14:paraId="5A72249D" w14:textId="7DE37D60" w:rsidR="00212EE6" w:rsidRDefault="00212EE6" w:rsidP="00212EE6">
      <w:pPr>
        <w:pStyle w:val="Heading1"/>
        <w:jc w:val="center"/>
        <w:rPr>
          <w:b/>
          <w:bCs/>
        </w:rPr>
      </w:pPr>
      <w:bookmarkStart w:id="17" w:name="_Toc227188773"/>
      <w:r>
        <w:rPr>
          <w:b/>
          <w:bCs/>
        </w:rPr>
        <w:t>SERVER STATE MACHINE</w:t>
      </w:r>
      <w:bookmarkEnd w:id="17"/>
    </w:p>
    <w:p w14:paraId="276C9D32" w14:textId="17CE3E7A" w:rsidR="00612DA2" w:rsidRDefault="00612DA2" w:rsidP="00612DA2">
      <w:r>
        <w:t>The Aircraft–Ground Control Communication System is designed using a state-based architecture on the server side. The server state machine governs how the system behaves at any given point in time and ensures that all operations occur in a controlled and predictable manner.</w:t>
      </w:r>
    </w:p>
    <w:p w14:paraId="0CD7619B" w14:textId="25FC5C28" w:rsidR="00612DA2" w:rsidRDefault="00612DA2" w:rsidP="00612DA2">
      <w:r>
        <w:t xml:space="preserve">In safety-critical systems, uncontrolled execution can lead to unsafe </w:t>
      </w:r>
      <w:r w:rsidR="00BF3E95">
        <w:t>behaviour</w:t>
      </w:r>
      <w:r>
        <w:t>. A state machine prevents this by restricting operations to specific states and allowing only valid transitions between those states.</w:t>
      </w:r>
    </w:p>
    <w:p w14:paraId="3DC83400" w14:textId="77777777" w:rsidR="00612DA2" w:rsidRDefault="00612DA2" w:rsidP="00612DA2"/>
    <w:p w14:paraId="74606A3D" w14:textId="68350F01" w:rsidR="00612DA2" w:rsidRDefault="00612DA2" w:rsidP="00612DA2">
      <w:pPr>
        <w:pStyle w:val="Heading2"/>
      </w:pPr>
      <w:bookmarkStart w:id="18" w:name="_Toc227188774"/>
      <w:r>
        <w:t>Purpose of the State Machine</w:t>
      </w:r>
      <w:bookmarkEnd w:id="18"/>
    </w:p>
    <w:p w14:paraId="5EDD9641" w14:textId="2047E082" w:rsidR="00612DA2" w:rsidRDefault="00612DA2" w:rsidP="00612DA2">
      <w:r>
        <w:t>The server state machine is responsible for:</w:t>
      </w:r>
    </w:p>
    <w:p w14:paraId="75DA3272" w14:textId="77777777" w:rsidR="00612DA2" w:rsidRDefault="00612DA2" w:rsidP="00612DA2">
      <w:pPr>
        <w:pStyle w:val="ListParagraph"/>
        <w:numPr>
          <w:ilvl w:val="0"/>
          <w:numId w:val="32"/>
        </w:numPr>
      </w:pPr>
      <w:r>
        <w:t>Controlling the lifecycle of a communication session</w:t>
      </w:r>
    </w:p>
    <w:p w14:paraId="4ECE42C3" w14:textId="77777777" w:rsidR="00612DA2" w:rsidRDefault="00612DA2" w:rsidP="00612DA2">
      <w:pPr>
        <w:pStyle w:val="ListParagraph"/>
        <w:numPr>
          <w:ilvl w:val="0"/>
          <w:numId w:val="32"/>
        </w:numPr>
      </w:pPr>
      <w:r>
        <w:t>Ensuring that operations occur only in valid contexts</w:t>
      </w:r>
    </w:p>
    <w:p w14:paraId="59E41CB6" w14:textId="77777777" w:rsidR="00612DA2" w:rsidRDefault="00612DA2" w:rsidP="00612DA2">
      <w:pPr>
        <w:pStyle w:val="ListParagraph"/>
        <w:numPr>
          <w:ilvl w:val="0"/>
          <w:numId w:val="32"/>
        </w:numPr>
      </w:pPr>
      <w:r>
        <w:t>Preventing illegal or unsafe transitions</w:t>
      </w:r>
    </w:p>
    <w:p w14:paraId="1F2E6536" w14:textId="4C702B54" w:rsidR="00612DA2" w:rsidRDefault="00612DA2" w:rsidP="00612DA2">
      <w:pPr>
        <w:pStyle w:val="ListParagraph"/>
        <w:numPr>
          <w:ilvl w:val="0"/>
          <w:numId w:val="32"/>
        </w:numPr>
      </w:pPr>
      <w:r>
        <w:t xml:space="preserve">Maintaining deterministic system </w:t>
      </w:r>
      <w:r w:rsidR="00BF3E95">
        <w:t>behaviour</w:t>
      </w:r>
    </w:p>
    <w:p w14:paraId="1EBE7665" w14:textId="59EE5D27" w:rsidR="00612DA2" w:rsidRDefault="00612DA2" w:rsidP="00612DA2">
      <w:pPr>
        <w:pStyle w:val="ListParagraph"/>
        <w:numPr>
          <w:ilvl w:val="0"/>
          <w:numId w:val="32"/>
        </w:numPr>
      </w:pPr>
      <w:r>
        <w:t>Providing traceability of system execution</w:t>
      </w:r>
    </w:p>
    <w:p w14:paraId="0BD0B3B9" w14:textId="77777777" w:rsidR="00612DA2" w:rsidRDefault="00612DA2" w:rsidP="00612DA2">
      <w:r>
        <w:t>By enforcing these rules, the state machine ensures that the system behaves consistently and reliably under all conditions.</w:t>
      </w:r>
    </w:p>
    <w:p w14:paraId="608B6811" w14:textId="77777777" w:rsidR="00612DA2" w:rsidRDefault="00612DA2" w:rsidP="00612DA2"/>
    <w:p w14:paraId="0DA9773A" w14:textId="4D49ACDF" w:rsidR="00612DA2" w:rsidRDefault="00612DA2" w:rsidP="00612DA2">
      <w:pPr>
        <w:pStyle w:val="Heading2"/>
      </w:pPr>
      <w:bookmarkStart w:id="19" w:name="_Toc227188775"/>
      <w:r>
        <w:lastRenderedPageBreak/>
        <w:t>Defined Server States</w:t>
      </w:r>
      <w:bookmarkEnd w:id="19"/>
    </w:p>
    <w:p w14:paraId="3FB6C360" w14:textId="709C964D" w:rsidR="00612DA2" w:rsidRDefault="00612DA2" w:rsidP="00612DA2">
      <w:r>
        <w:t>The system defines the following server states:</w:t>
      </w:r>
    </w:p>
    <w:p w14:paraId="6FCA2C64" w14:textId="77D5BDD5" w:rsidR="00612DA2" w:rsidRDefault="00612DA2" w:rsidP="00612DA2">
      <w:pPr>
        <w:pStyle w:val="ListParagraph"/>
        <w:numPr>
          <w:ilvl w:val="0"/>
          <w:numId w:val="34"/>
        </w:numPr>
      </w:pPr>
      <w:r>
        <w:t>STARTUP</w:t>
      </w:r>
    </w:p>
    <w:p w14:paraId="77F20AE4" w14:textId="2F6F035D" w:rsidR="00612DA2" w:rsidRDefault="00612DA2" w:rsidP="00612DA2">
      <w:pPr>
        <w:ind w:left="720"/>
      </w:pPr>
      <w:r>
        <w:t>This is the initial state when the server application begins execution.</w:t>
      </w:r>
    </w:p>
    <w:p w14:paraId="4FBC608D" w14:textId="50E0DE73" w:rsidR="00612DA2" w:rsidRDefault="00612DA2" w:rsidP="00612DA2">
      <w:pPr>
        <w:ind w:left="720"/>
      </w:pPr>
      <w:r>
        <w:t>Responsibilities:</w:t>
      </w:r>
    </w:p>
    <w:p w14:paraId="08D0ECAC" w14:textId="77777777" w:rsidR="00612DA2" w:rsidRDefault="00612DA2" w:rsidP="00612DA2">
      <w:pPr>
        <w:pStyle w:val="ListParagraph"/>
        <w:numPr>
          <w:ilvl w:val="0"/>
          <w:numId w:val="33"/>
        </w:numPr>
      </w:pPr>
      <w:r>
        <w:t>Initialize sockets</w:t>
      </w:r>
    </w:p>
    <w:p w14:paraId="52144818" w14:textId="77777777" w:rsidR="00612DA2" w:rsidRDefault="00612DA2" w:rsidP="00612DA2">
      <w:pPr>
        <w:pStyle w:val="ListParagraph"/>
        <w:numPr>
          <w:ilvl w:val="0"/>
          <w:numId w:val="33"/>
        </w:numPr>
      </w:pPr>
      <w:r>
        <w:t>Prepare logging</w:t>
      </w:r>
    </w:p>
    <w:p w14:paraId="6F1E90BD" w14:textId="77777777" w:rsidR="00612DA2" w:rsidRDefault="00612DA2" w:rsidP="00612DA2">
      <w:pPr>
        <w:pStyle w:val="ListParagraph"/>
        <w:numPr>
          <w:ilvl w:val="0"/>
          <w:numId w:val="33"/>
        </w:numPr>
      </w:pPr>
      <w:r>
        <w:t>Set up internal variables</w:t>
      </w:r>
    </w:p>
    <w:p w14:paraId="723141FF" w14:textId="77777777" w:rsidR="00612DA2" w:rsidRDefault="00612DA2" w:rsidP="00612DA2"/>
    <w:p w14:paraId="5AA04A8C" w14:textId="08C55673" w:rsidR="00612DA2" w:rsidRDefault="00612DA2" w:rsidP="00612DA2">
      <w:pPr>
        <w:pStyle w:val="ListParagraph"/>
        <w:numPr>
          <w:ilvl w:val="0"/>
          <w:numId w:val="34"/>
        </w:numPr>
      </w:pPr>
      <w:r>
        <w:t>IDLE_LISTENING</w:t>
      </w:r>
    </w:p>
    <w:p w14:paraId="33D85200" w14:textId="60CD2580" w:rsidR="00612DA2" w:rsidRDefault="00612DA2" w:rsidP="00612DA2">
      <w:pPr>
        <w:ind w:left="720"/>
      </w:pPr>
      <w:r>
        <w:t>The server waits for incoming client connections.</w:t>
      </w:r>
    </w:p>
    <w:p w14:paraId="6D22CFC7" w14:textId="1534C241" w:rsidR="00612DA2" w:rsidRDefault="00612DA2" w:rsidP="00612DA2">
      <w:pPr>
        <w:ind w:left="720"/>
      </w:pPr>
      <w:r>
        <w:t>R</w:t>
      </w:r>
      <w:r>
        <w:t>e</w:t>
      </w:r>
      <w:r>
        <w:t>sponsibilities:</w:t>
      </w:r>
    </w:p>
    <w:p w14:paraId="6B89F05D" w14:textId="77777777" w:rsidR="00612DA2" w:rsidRDefault="00612DA2" w:rsidP="00612DA2">
      <w:pPr>
        <w:pStyle w:val="ListParagraph"/>
        <w:numPr>
          <w:ilvl w:val="0"/>
          <w:numId w:val="35"/>
        </w:numPr>
      </w:pPr>
      <w:r>
        <w:t>Bind to the server port</w:t>
      </w:r>
    </w:p>
    <w:p w14:paraId="25D70F5B" w14:textId="77777777" w:rsidR="00612DA2" w:rsidRDefault="00612DA2" w:rsidP="00612DA2">
      <w:pPr>
        <w:pStyle w:val="ListParagraph"/>
        <w:numPr>
          <w:ilvl w:val="0"/>
          <w:numId w:val="35"/>
        </w:numPr>
      </w:pPr>
      <w:r>
        <w:t>Listen for incoming connections</w:t>
      </w:r>
    </w:p>
    <w:p w14:paraId="4674DB5E" w14:textId="77777777" w:rsidR="00612DA2" w:rsidRDefault="00612DA2" w:rsidP="00612DA2">
      <w:pPr>
        <w:pStyle w:val="ListParagraph"/>
        <w:numPr>
          <w:ilvl w:val="0"/>
          <w:numId w:val="35"/>
        </w:numPr>
      </w:pPr>
      <w:r>
        <w:t>Accept client connection requests</w:t>
      </w:r>
    </w:p>
    <w:p w14:paraId="0257E161" w14:textId="77777777" w:rsidR="00967049" w:rsidRDefault="00967049" w:rsidP="00612DA2"/>
    <w:p w14:paraId="6FFE606A" w14:textId="5AE9F3D8" w:rsidR="00612DA2" w:rsidRDefault="00612DA2" w:rsidP="00612DA2">
      <w:pPr>
        <w:pStyle w:val="ListParagraph"/>
        <w:numPr>
          <w:ilvl w:val="0"/>
          <w:numId w:val="34"/>
        </w:numPr>
      </w:pPr>
      <w:r>
        <w:t>VERIFICATION</w:t>
      </w:r>
    </w:p>
    <w:p w14:paraId="19EB3085" w14:textId="5C3C9A82" w:rsidR="00612DA2" w:rsidRDefault="00612DA2" w:rsidP="00967049">
      <w:pPr>
        <w:ind w:left="720"/>
      </w:pPr>
      <w:r>
        <w:t>The server verifies the first message received from the client.</w:t>
      </w:r>
    </w:p>
    <w:p w14:paraId="1AFE7F2B" w14:textId="1C0047E4" w:rsidR="00612DA2" w:rsidRDefault="00612DA2" w:rsidP="00967049">
      <w:pPr>
        <w:ind w:left="720"/>
      </w:pPr>
      <w:r>
        <w:t>Responsibilities:</w:t>
      </w:r>
    </w:p>
    <w:p w14:paraId="306160D3" w14:textId="77777777" w:rsidR="00612DA2" w:rsidRDefault="00612DA2" w:rsidP="00967049">
      <w:pPr>
        <w:pStyle w:val="ListParagraph"/>
        <w:numPr>
          <w:ilvl w:val="0"/>
          <w:numId w:val="36"/>
        </w:numPr>
      </w:pPr>
      <w:r>
        <w:t>Validate CONNECT_REQUEST packet</w:t>
      </w:r>
    </w:p>
    <w:p w14:paraId="22CC4E14" w14:textId="77777777" w:rsidR="00612DA2" w:rsidRDefault="00612DA2" w:rsidP="00967049">
      <w:pPr>
        <w:pStyle w:val="ListParagraph"/>
        <w:numPr>
          <w:ilvl w:val="0"/>
          <w:numId w:val="36"/>
        </w:numPr>
      </w:pPr>
      <w:r>
        <w:t>Check aircraft ID, timestamp, and payload</w:t>
      </w:r>
    </w:p>
    <w:p w14:paraId="21618F01" w14:textId="51D2C76D" w:rsidR="00612DA2" w:rsidRDefault="00612DA2" w:rsidP="00967049">
      <w:pPr>
        <w:pStyle w:val="ListParagraph"/>
        <w:numPr>
          <w:ilvl w:val="0"/>
          <w:numId w:val="36"/>
        </w:numPr>
      </w:pPr>
      <w:r>
        <w:t>Determine whether the client is valid</w:t>
      </w:r>
    </w:p>
    <w:p w14:paraId="36B7D9E1" w14:textId="77777777" w:rsidR="00612DA2" w:rsidRDefault="00612DA2" w:rsidP="00967049">
      <w:pPr>
        <w:ind w:left="720"/>
      </w:pPr>
      <w:r>
        <w:t>If validation succeeds, the system transitions to ACTIVE. Otherwise, it moves to ERROR_STATE.</w:t>
      </w:r>
    </w:p>
    <w:p w14:paraId="462E4F46" w14:textId="77777777" w:rsidR="00612DA2" w:rsidRDefault="00612DA2" w:rsidP="00612DA2"/>
    <w:p w14:paraId="26DFB715" w14:textId="7EE05E4A" w:rsidR="00612DA2" w:rsidRDefault="00612DA2" w:rsidP="00612DA2">
      <w:pPr>
        <w:pStyle w:val="ListParagraph"/>
        <w:numPr>
          <w:ilvl w:val="0"/>
          <w:numId w:val="34"/>
        </w:numPr>
      </w:pPr>
      <w:r>
        <w:t>ACTIVE</w:t>
      </w:r>
    </w:p>
    <w:p w14:paraId="069BB583" w14:textId="008E4961" w:rsidR="00612DA2" w:rsidRDefault="00612DA2" w:rsidP="00967049">
      <w:pPr>
        <w:ind w:left="720"/>
      </w:pPr>
      <w:r>
        <w:t>This is the main operational state of the system.</w:t>
      </w:r>
    </w:p>
    <w:p w14:paraId="75003CCE" w14:textId="6DA1B187" w:rsidR="00612DA2" w:rsidRDefault="00612DA2" w:rsidP="00967049">
      <w:pPr>
        <w:ind w:left="720"/>
      </w:pPr>
      <w:r>
        <w:t>Responsibilities:</w:t>
      </w:r>
    </w:p>
    <w:p w14:paraId="2529B2FC" w14:textId="77777777" w:rsidR="00612DA2" w:rsidRDefault="00612DA2" w:rsidP="00967049">
      <w:pPr>
        <w:pStyle w:val="ListParagraph"/>
        <w:numPr>
          <w:ilvl w:val="0"/>
          <w:numId w:val="37"/>
        </w:numPr>
      </w:pPr>
      <w:r>
        <w:t>Receive telemetry from the client</w:t>
      </w:r>
    </w:p>
    <w:p w14:paraId="4BC422AC" w14:textId="77777777" w:rsidR="00612DA2" w:rsidRDefault="00612DA2" w:rsidP="00967049">
      <w:pPr>
        <w:pStyle w:val="ListParagraph"/>
        <w:numPr>
          <w:ilvl w:val="0"/>
          <w:numId w:val="37"/>
        </w:numPr>
      </w:pPr>
      <w:r>
        <w:t>Validate incoming packets</w:t>
      </w:r>
    </w:p>
    <w:p w14:paraId="3E72F202" w14:textId="77777777" w:rsidR="00612DA2" w:rsidRDefault="00612DA2" w:rsidP="00967049">
      <w:pPr>
        <w:pStyle w:val="ListParagraph"/>
        <w:numPr>
          <w:ilvl w:val="0"/>
          <w:numId w:val="37"/>
        </w:numPr>
      </w:pPr>
      <w:r>
        <w:t>Send telemetry acknowledgements</w:t>
      </w:r>
    </w:p>
    <w:p w14:paraId="5ABB022E" w14:textId="77777777" w:rsidR="00612DA2" w:rsidRDefault="00612DA2" w:rsidP="00967049">
      <w:pPr>
        <w:pStyle w:val="ListParagraph"/>
        <w:numPr>
          <w:ilvl w:val="0"/>
          <w:numId w:val="37"/>
        </w:numPr>
      </w:pPr>
      <w:r>
        <w:t>Trigger commands, status requests, and large transfers</w:t>
      </w:r>
    </w:p>
    <w:p w14:paraId="2A4F30B7" w14:textId="77777777" w:rsidR="00612DA2" w:rsidRDefault="00612DA2" w:rsidP="00967049">
      <w:pPr>
        <w:ind w:left="720"/>
      </w:pPr>
      <w:r>
        <w:t>All normal communication occurs in this state.</w:t>
      </w:r>
    </w:p>
    <w:p w14:paraId="3B0CAF80" w14:textId="77777777" w:rsidR="00612DA2" w:rsidRDefault="00612DA2" w:rsidP="00612DA2"/>
    <w:p w14:paraId="03909936" w14:textId="3594CB58" w:rsidR="00612DA2" w:rsidRDefault="00612DA2" w:rsidP="00612DA2">
      <w:pPr>
        <w:pStyle w:val="ListParagraph"/>
        <w:numPr>
          <w:ilvl w:val="0"/>
          <w:numId w:val="34"/>
        </w:numPr>
      </w:pPr>
      <w:r>
        <w:lastRenderedPageBreak/>
        <w:t>COMMAND_PROCESSING</w:t>
      </w:r>
    </w:p>
    <w:p w14:paraId="3B2956CE" w14:textId="2849CE94" w:rsidR="00612DA2" w:rsidRDefault="00612DA2" w:rsidP="00967049">
      <w:pPr>
        <w:ind w:left="720"/>
      </w:pPr>
      <w:r>
        <w:t>The server temporarily enters this state when issuing commands or requesting additional data.</w:t>
      </w:r>
    </w:p>
    <w:p w14:paraId="1B05C89B" w14:textId="3286D4EA" w:rsidR="00612DA2" w:rsidRDefault="00612DA2" w:rsidP="00967049">
      <w:pPr>
        <w:ind w:left="720"/>
      </w:pPr>
      <w:r>
        <w:t>Responsibilities:</w:t>
      </w:r>
    </w:p>
    <w:p w14:paraId="47EDA6DE" w14:textId="77777777" w:rsidR="00612DA2" w:rsidRDefault="00612DA2" w:rsidP="00967049">
      <w:pPr>
        <w:pStyle w:val="ListParagraph"/>
        <w:numPr>
          <w:ilvl w:val="0"/>
          <w:numId w:val="38"/>
        </w:numPr>
        <w:ind w:left="1440"/>
      </w:pPr>
      <w:r>
        <w:t>Send command or data request</w:t>
      </w:r>
    </w:p>
    <w:p w14:paraId="03277436" w14:textId="77777777" w:rsidR="00612DA2" w:rsidRDefault="00612DA2" w:rsidP="00967049">
      <w:pPr>
        <w:pStyle w:val="ListParagraph"/>
        <w:numPr>
          <w:ilvl w:val="0"/>
          <w:numId w:val="38"/>
        </w:numPr>
        <w:ind w:left="1440"/>
      </w:pPr>
      <w:r>
        <w:t>Wait for client acknowledgement or response</w:t>
      </w:r>
    </w:p>
    <w:p w14:paraId="2B789EC3" w14:textId="79A2E3FB" w:rsidR="00612DA2" w:rsidRDefault="00612DA2" w:rsidP="00967049">
      <w:pPr>
        <w:pStyle w:val="ListParagraph"/>
        <w:numPr>
          <w:ilvl w:val="0"/>
          <w:numId w:val="38"/>
        </w:numPr>
        <w:ind w:left="1440"/>
      </w:pPr>
      <w:r>
        <w:t>Ensure proper completion of the interaction</w:t>
      </w:r>
    </w:p>
    <w:p w14:paraId="4D6F5DEE" w14:textId="77777777" w:rsidR="00612DA2" w:rsidRDefault="00612DA2" w:rsidP="00967049">
      <w:pPr>
        <w:ind w:left="720"/>
      </w:pPr>
      <w:r>
        <w:t>After successful processing, the server returns to ACTIVE.</w:t>
      </w:r>
    </w:p>
    <w:p w14:paraId="44734B0D" w14:textId="77777777" w:rsidR="00612DA2" w:rsidRDefault="00612DA2" w:rsidP="00612DA2"/>
    <w:p w14:paraId="75A0AE9C" w14:textId="616B72E3" w:rsidR="00612DA2" w:rsidRDefault="00612DA2" w:rsidP="00612DA2">
      <w:pPr>
        <w:pStyle w:val="ListParagraph"/>
        <w:numPr>
          <w:ilvl w:val="0"/>
          <w:numId w:val="34"/>
        </w:numPr>
      </w:pPr>
      <w:r>
        <w:t>DATA_TRANSFER</w:t>
      </w:r>
    </w:p>
    <w:p w14:paraId="27D728A5" w14:textId="7223654C" w:rsidR="00612DA2" w:rsidRDefault="00612DA2" w:rsidP="00955B9F">
      <w:pPr>
        <w:ind w:left="720"/>
      </w:pPr>
      <w:r>
        <w:t>This state handles the large data transfer operation.</w:t>
      </w:r>
    </w:p>
    <w:p w14:paraId="7F0373E9" w14:textId="5E04B377" w:rsidR="00612DA2" w:rsidRDefault="00612DA2" w:rsidP="00955B9F">
      <w:pPr>
        <w:ind w:left="720"/>
      </w:pPr>
      <w:r>
        <w:t>Respons</w:t>
      </w:r>
      <w:r w:rsidR="00955B9F">
        <w:t>i</w:t>
      </w:r>
      <w:r>
        <w:t>bilities:</w:t>
      </w:r>
    </w:p>
    <w:p w14:paraId="4282A46F" w14:textId="77777777" w:rsidR="00612DA2" w:rsidRDefault="00612DA2" w:rsidP="00955B9F">
      <w:pPr>
        <w:pStyle w:val="ListParagraph"/>
        <w:numPr>
          <w:ilvl w:val="0"/>
          <w:numId w:val="39"/>
        </w:numPr>
      </w:pPr>
      <w:r>
        <w:t>Initiate large transfer</w:t>
      </w:r>
    </w:p>
    <w:p w14:paraId="28EB1AA8" w14:textId="77777777" w:rsidR="00612DA2" w:rsidRDefault="00612DA2" w:rsidP="00955B9F">
      <w:pPr>
        <w:pStyle w:val="ListParagraph"/>
        <w:numPr>
          <w:ilvl w:val="0"/>
          <w:numId w:val="39"/>
        </w:numPr>
      </w:pPr>
      <w:r>
        <w:t>Send metadata and chunks</w:t>
      </w:r>
    </w:p>
    <w:p w14:paraId="312B288B" w14:textId="7565B611" w:rsidR="00612DA2" w:rsidRDefault="00612DA2" w:rsidP="00955B9F">
      <w:pPr>
        <w:pStyle w:val="ListParagraph"/>
        <w:numPr>
          <w:ilvl w:val="0"/>
          <w:numId w:val="39"/>
        </w:numPr>
      </w:pPr>
      <w:r>
        <w:t>Wait for transfer completion response</w:t>
      </w:r>
    </w:p>
    <w:p w14:paraId="5FBF38CE" w14:textId="77777777" w:rsidR="00612DA2" w:rsidRDefault="00612DA2" w:rsidP="00955B9F">
      <w:pPr>
        <w:ind w:left="720"/>
      </w:pPr>
      <w:r>
        <w:t>After successful transfer, the system transitions back to ACTIVE.</w:t>
      </w:r>
    </w:p>
    <w:p w14:paraId="45F32EA5" w14:textId="77777777" w:rsidR="00612DA2" w:rsidRDefault="00612DA2" w:rsidP="00612DA2"/>
    <w:p w14:paraId="5514D1F8" w14:textId="29BD7353" w:rsidR="00612DA2" w:rsidRDefault="00612DA2" w:rsidP="00612DA2">
      <w:pPr>
        <w:pStyle w:val="ListParagraph"/>
        <w:numPr>
          <w:ilvl w:val="0"/>
          <w:numId w:val="34"/>
        </w:numPr>
      </w:pPr>
      <w:r>
        <w:t>DISCONNECTING</w:t>
      </w:r>
    </w:p>
    <w:p w14:paraId="06EB0A8A" w14:textId="63FE08E6" w:rsidR="00612DA2" w:rsidRDefault="00612DA2" w:rsidP="00955B9F">
      <w:pPr>
        <w:ind w:left="720"/>
      </w:pPr>
      <w:r>
        <w:t>The server processes the client’s request to terminate the session.</w:t>
      </w:r>
    </w:p>
    <w:p w14:paraId="546976EC" w14:textId="23A83FEA" w:rsidR="00612DA2" w:rsidRDefault="00612DA2" w:rsidP="00955B9F">
      <w:pPr>
        <w:ind w:left="720"/>
      </w:pPr>
      <w:r>
        <w:t>Responsibilities:</w:t>
      </w:r>
    </w:p>
    <w:p w14:paraId="6D041FD7" w14:textId="77777777" w:rsidR="00612DA2" w:rsidRDefault="00612DA2" w:rsidP="00955B9F">
      <w:pPr>
        <w:pStyle w:val="ListParagraph"/>
        <w:numPr>
          <w:ilvl w:val="0"/>
          <w:numId w:val="40"/>
        </w:numPr>
      </w:pPr>
      <w:r>
        <w:t>Receive DISCONNECT message</w:t>
      </w:r>
    </w:p>
    <w:p w14:paraId="52465F5C" w14:textId="77777777" w:rsidR="00612DA2" w:rsidRDefault="00612DA2" w:rsidP="00955B9F">
      <w:pPr>
        <w:pStyle w:val="ListParagraph"/>
        <w:numPr>
          <w:ilvl w:val="0"/>
          <w:numId w:val="40"/>
        </w:numPr>
      </w:pPr>
      <w:r>
        <w:t>Send acknowledgement</w:t>
      </w:r>
    </w:p>
    <w:p w14:paraId="70C527C2" w14:textId="77777777" w:rsidR="00612DA2" w:rsidRDefault="00612DA2" w:rsidP="00955B9F">
      <w:pPr>
        <w:pStyle w:val="ListParagraph"/>
        <w:numPr>
          <w:ilvl w:val="0"/>
          <w:numId w:val="40"/>
        </w:numPr>
      </w:pPr>
      <w:r>
        <w:t>Prepare for shutdown</w:t>
      </w:r>
    </w:p>
    <w:p w14:paraId="592DA76C" w14:textId="77777777" w:rsidR="00955B9F" w:rsidRDefault="00955B9F" w:rsidP="00612DA2"/>
    <w:p w14:paraId="665C5471" w14:textId="76B0CDC7" w:rsidR="00612DA2" w:rsidRDefault="00612DA2" w:rsidP="00612DA2">
      <w:pPr>
        <w:pStyle w:val="ListParagraph"/>
        <w:numPr>
          <w:ilvl w:val="0"/>
          <w:numId w:val="34"/>
        </w:numPr>
      </w:pPr>
      <w:r>
        <w:t>ERROR_STATE</w:t>
      </w:r>
    </w:p>
    <w:p w14:paraId="16AB2790" w14:textId="77D34499" w:rsidR="00612DA2" w:rsidRDefault="00612DA2" w:rsidP="00955B9F">
      <w:pPr>
        <w:ind w:left="720"/>
      </w:pPr>
      <w:r>
        <w:t>This state is entered when a failure or invalid condition is detected.</w:t>
      </w:r>
    </w:p>
    <w:p w14:paraId="4DDCC67C" w14:textId="7EFBA4C7" w:rsidR="00612DA2" w:rsidRDefault="00612DA2" w:rsidP="00955B9F">
      <w:pPr>
        <w:ind w:left="720"/>
      </w:pPr>
      <w:r>
        <w:t>Responsibilities:</w:t>
      </w:r>
    </w:p>
    <w:p w14:paraId="29B77012" w14:textId="77777777" w:rsidR="00612DA2" w:rsidRDefault="00612DA2" w:rsidP="00955B9F">
      <w:pPr>
        <w:pStyle w:val="ListParagraph"/>
        <w:numPr>
          <w:ilvl w:val="0"/>
          <w:numId w:val="41"/>
        </w:numPr>
      </w:pPr>
      <w:r>
        <w:t>Log the error</w:t>
      </w:r>
    </w:p>
    <w:p w14:paraId="7D532107" w14:textId="77777777" w:rsidR="00612DA2" w:rsidRDefault="00612DA2" w:rsidP="00955B9F">
      <w:pPr>
        <w:pStyle w:val="ListParagraph"/>
        <w:numPr>
          <w:ilvl w:val="0"/>
          <w:numId w:val="41"/>
        </w:numPr>
      </w:pPr>
      <w:r>
        <w:t>Stop normal processing</w:t>
      </w:r>
    </w:p>
    <w:p w14:paraId="7926F61C" w14:textId="77777777" w:rsidR="00612DA2" w:rsidRDefault="00612DA2" w:rsidP="00955B9F">
      <w:pPr>
        <w:pStyle w:val="ListParagraph"/>
        <w:numPr>
          <w:ilvl w:val="0"/>
          <w:numId w:val="41"/>
        </w:numPr>
      </w:pPr>
      <w:r>
        <w:t>Prevent further unsafe operations</w:t>
      </w:r>
    </w:p>
    <w:p w14:paraId="6944D097" w14:textId="77777777" w:rsidR="00955B9F" w:rsidRDefault="00955B9F" w:rsidP="00612DA2"/>
    <w:p w14:paraId="6C20B76E" w14:textId="169F5D30" w:rsidR="00612DA2" w:rsidRDefault="00612DA2" w:rsidP="00612DA2">
      <w:pPr>
        <w:pStyle w:val="ListParagraph"/>
        <w:numPr>
          <w:ilvl w:val="0"/>
          <w:numId w:val="34"/>
        </w:numPr>
      </w:pPr>
      <w:r>
        <w:t>SHUTDOWN</w:t>
      </w:r>
    </w:p>
    <w:p w14:paraId="3E29D8F8" w14:textId="77777777" w:rsidR="00612DA2" w:rsidRDefault="00612DA2" w:rsidP="00955B9F">
      <w:pPr>
        <w:ind w:left="720"/>
      </w:pPr>
      <w:r>
        <w:t>Final state where the server terminates execution.</w:t>
      </w:r>
    </w:p>
    <w:p w14:paraId="54939DB4" w14:textId="7AC6C43D" w:rsidR="00612DA2" w:rsidRDefault="00612DA2" w:rsidP="00955B9F">
      <w:pPr>
        <w:ind w:left="720"/>
      </w:pPr>
      <w:r>
        <w:t>Responsibilities:</w:t>
      </w:r>
    </w:p>
    <w:p w14:paraId="3E15F448" w14:textId="77777777" w:rsidR="00612DA2" w:rsidRDefault="00612DA2" w:rsidP="00955B9F">
      <w:pPr>
        <w:pStyle w:val="ListParagraph"/>
        <w:numPr>
          <w:ilvl w:val="0"/>
          <w:numId w:val="42"/>
        </w:numPr>
      </w:pPr>
      <w:r>
        <w:lastRenderedPageBreak/>
        <w:t>Close sockets</w:t>
      </w:r>
    </w:p>
    <w:p w14:paraId="6B494B97" w14:textId="77777777" w:rsidR="00612DA2" w:rsidRDefault="00612DA2" w:rsidP="00955B9F">
      <w:pPr>
        <w:pStyle w:val="ListParagraph"/>
        <w:numPr>
          <w:ilvl w:val="0"/>
          <w:numId w:val="42"/>
        </w:numPr>
      </w:pPr>
      <w:r>
        <w:t>Release resources</w:t>
      </w:r>
    </w:p>
    <w:p w14:paraId="75E5CD19" w14:textId="77777777" w:rsidR="00612DA2" w:rsidRDefault="00612DA2" w:rsidP="00955B9F">
      <w:pPr>
        <w:pStyle w:val="ListParagraph"/>
        <w:numPr>
          <w:ilvl w:val="0"/>
          <w:numId w:val="42"/>
        </w:numPr>
      </w:pPr>
      <w:r>
        <w:t>Complete logging</w:t>
      </w:r>
    </w:p>
    <w:p w14:paraId="014E37AB" w14:textId="77777777" w:rsidR="00955B9F" w:rsidRDefault="00955B9F" w:rsidP="00612DA2"/>
    <w:p w14:paraId="185CA522" w14:textId="60A5A14B" w:rsidR="00612DA2" w:rsidRDefault="00612DA2" w:rsidP="00955B9F">
      <w:pPr>
        <w:pStyle w:val="Heading2"/>
      </w:pPr>
      <w:bookmarkStart w:id="20" w:name="_Toc227188776"/>
      <w:r>
        <w:t>State Transitions</w:t>
      </w:r>
      <w:bookmarkEnd w:id="20"/>
    </w:p>
    <w:p w14:paraId="377075E3" w14:textId="4D29A0D3" w:rsidR="00612DA2" w:rsidRDefault="00612DA2" w:rsidP="00612DA2">
      <w:r>
        <w:t>Transitions between states are strictly controlled. Only specific transitions are allowed to ensure system safety.</w:t>
      </w:r>
    </w:p>
    <w:p w14:paraId="45088FD1" w14:textId="510B8BAE" w:rsidR="00612DA2" w:rsidRDefault="00612DA2" w:rsidP="00612DA2">
      <w:r>
        <w:t>Examples of valid transitions include:</w:t>
      </w:r>
    </w:p>
    <w:p w14:paraId="74820D61" w14:textId="77777777" w:rsidR="00612DA2" w:rsidRDefault="00612DA2" w:rsidP="00955B9F">
      <w:pPr>
        <w:pStyle w:val="ListParagraph"/>
        <w:numPr>
          <w:ilvl w:val="0"/>
          <w:numId w:val="43"/>
        </w:numPr>
      </w:pPr>
      <w:r>
        <w:t>STARTUP → IDLE_LISTENING</w:t>
      </w:r>
    </w:p>
    <w:p w14:paraId="3C4834E1" w14:textId="77777777" w:rsidR="00612DA2" w:rsidRDefault="00612DA2" w:rsidP="00955B9F">
      <w:pPr>
        <w:pStyle w:val="ListParagraph"/>
        <w:numPr>
          <w:ilvl w:val="0"/>
          <w:numId w:val="43"/>
        </w:numPr>
      </w:pPr>
      <w:r>
        <w:t>IDLE_LISTENING → VERIFICATION</w:t>
      </w:r>
    </w:p>
    <w:p w14:paraId="39217248" w14:textId="77777777" w:rsidR="00612DA2" w:rsidRDefault="00612DA2" w:rsidP="00955B9F">
      <w:pPr>
        <w:pStyle w:val="ListParagraph"/>
        <w:numPr>
          <w:ilvl w:val="0"/>
          <w:numId w:val="43"/>
        </w:numPr>
      </w:pPr>
      <w:r>
        <w:t>VERIFICATION → ACTIVE</w:t>
      </w:r>
    </w:p>
    <w:p w14:paraId="532A0621" w14:textId="77777777" w:rsidR="00612DA2" w:rsidRDefault="00612DA2" w:rsidP="00955B9F">
      <w:pPr>
        <w:pStyle w:val="ListParagraph"/>
        <w:numPr>
          <w:ilvl w:val="0"/>
          <w:numId w:val="43"/>
        </w:numPr>
      </w:pPr>
      <w:r>
        <w:t>ACTIVE → COMMAND_PROCESSING</w:t>
      </w:r>
    </w:p>
    <w:p w14:paraId="0E39EEE4" w14:textId="77777777" w:rsidR="00612DA2" w:rsidRDefault="00612DA2" w:rsidP="00955B9F">
      <w:pPr>
        <w:pStyle w:val="ListParagraph"/>
        <w:numPr>
          <w:ilvl w:val="0"/>
          <w:numId w:val="43"/>
        </w:numPr>
      </w:pPr>
      <w:r>
        <w:t>ACTIVE → DATA_TRANSFER</w:t>
      </w:r>
    </w:p>
    <w:p w14:paraId="5F8E5E91" w14:textId="77777777" w:rsidR="00612DA2" w:rsidRDefault="00612DA2" w:rsidP="00955B9F">
      <w:pPr>
        <w:pStyle w:val="ListParagraph"/>
        <w:numPr>
          <w:ilvl w:val="0"/>
          <w:numId w:val="43"/>
        </w:numPr>
      </w:pPr>
      <w:r>
        <w:t>ACTIVE → DISCONNECTING</w:t>
      </w:r>
    </w:p>
    <w:p w14:paraId="73CED44A" w14:textId="77777777" w:rsidR="00612DA2" w:rsidRDefault="00612DA2" w:rsidP="00955B9F">
      <w:pPr>
        <w:pStyle w:val="ListParagraph"/>
        <w:numPr>
          <w:ilvl w:val="0"/>
          <w:numId w:val="43"/>
        </w:numPr>
      </w:pPr>
      <w:r>
        <w:t>DISCONNECTING → SHUTDOWN</w:t>
      </w:r>
    </w:p>
    <w:p w14:paraId="4DF2BD0D" w14:textId="438FF1ED" w:rsidR="00612DA2" w:rsidRDefault="00612DA2" w:rsidP="00612DA2">
      <w:pPr>
        <w:pStyle w:val="ListParagraph"/>
        <w:numPr>
          <w:ilvl w:val="0"/>
          <w:numId w:val="43"/>
        </w:numPr>
      </w:pPr>
      <w:r>
        <w:t>Any state → ERROR_STATE (on failure)</w:t>
      </w:r>
    </w:p>
    <w:p w14:paraId="744B85AB" w14:textId="77777777" w:rsidR="00612DA2" w:rsidRDefault="00612DA2" w:rsidP="00612DA2">
      <w:r>
        <w:t>Invalid transitions are explicitly rejected by the system, and an error is logged.</w:t>
      </w:r>
    </w:p>
    <w:p w14:paraId="1053EB2F" w14:textId="77777777" w:rsidR="00612DA2" w:rsidRDefault="00612DA2" w:rsidP="00612DA2"/>
    <w:p w14:paraId="7A4942E0" w14:textId="09A1A775" w:rsidR="00612DA2" w:rsidRDefault="00612DA2" w:rsidP="00955B9F">
      <w:pPr>
        <w:pStyle w:val="Heading2"/>
      </w:pPr>
      <w:bookmarkStart w:id="21" w:name="_Toc227188777"/>
      <w:r>
        <w:t>Transition Control Mechanism</w:t>
      </w:r>
      <w:bookmarkEnd w:id="21"/>
    </w:p>
    <w:p w14:paraId="3A9C0C7B" w14:textId="19A1DD3E" w:rsidR="00612DA2" w:rsidRDefault="00612DA2" w:rsidP="00612DA2">
      <w:r>
        <w:t>All state changes are handled through a dedicated transition function. This function:</w:t>
      </w:r>
    </w:p>
    <w:p w14:paraId="0F979BC2" w14:textId="77777777" w:rsidR="00612DA2" w:rsidRDefault="00612DA2" w:rsidP="00955B9F">
      <w:pPr>
        <w:pStyle w:val="ListParagraph"/>
        <w:numPr>
          <w:ilvl w:val="0"/>
          <w:numId w:val="46"/>
        </w:numPr>
      </w:pPr>
      <w:r>
        <w:t>Checks whether the requested transition is valid</w:t>
      </w:r>
    </w:p>
    <w:p w14:paraId="463F297C" w14:textId="77777777" w:rsidR="00612DA2" w:rsidRDefault="00612DA2" w:rsidP="00955B9F">
      <w:pPr>
        <w:pStyle w:val="ListParagraph"/>
        <w:numPr>
          <w:ilvl w:val="0"/>
          <w:numId w:val="46"/>
        </w:numPr>
      </w:pPr>
      <w:r>
        <w:t>Logs the transition attempt</w:t>
      </w:r>
    </w:p>
    <w:p w14:paraId="002742E2" w14:textId="77777777" w:rsidR="00612DA2" w:rsidRDefault="00612DA2" w:rsidP="00955B9F">
      <w:pPr>
        <w:pStyle w:val="ListParagraph"/>
        <w:numPr>
          <w:ilvl w:val="0"/>
          <w:numId w:val="46"/>
        </w:numPr>
      </w:pPr>
      <w:r>
        <w:t>Updates the current state if valid</w:t>
      </w:r>
    </w:p>
    <w:p w14:paraId="3A911BED" w14:textId="002107E0" w:rsidR="00612DA2" w:rsidRDefault="00612DA2" w:rsidP="00955B9F">
      <w:pPr>
        <w:pStyle w:val="ListParagraph"/>
        <w:numPr>
          <w:ilvl w:val="0"/>
          <w:numId w:val="46"/>
        </w:numPr>
      </w:pPr>
      <w:r>
        <w:t>Rejects the transition if invalid</w:t>
      </w:r>
    </w:p>
    <w:p w14:paraId="6A990E6D" w14:textId="0E37CBBC" w:rsidR="00612DA2" w:rsidRDefault="00612DA2" w:rsidP="00612DA2">
      <w:r>
        <w:t>This centralized control ensures that:</w:t>
      </w:r>
    </w:p>
    <w:p w14:paraId="0CCB6968" w14:textId="77777777" w:rsidR="00612DA2" w:rsidRDefault="00612DA2" w:rsidP="00955B9F">
      <w:pPr>
        <w:pStyle w:val="ListParagraph"/>
        <w:numPr>
          <w:ilvl w:val="0"/>
          <w:numId w:val="45"/>
        </w:numPr>
      </w:pPr>
      <w:r>
        <w:t>state changes are consistent</w:t>
      </w:r>
    </w:p>
    <w:p w14:paraId="72976D48" w14:textId="77777777" w:rsidR="00612DA2" w:rsidRDefault="00612DA2" w:rsidP="00955B9F">
      <w:pPr>
        <w:pStyle w:val="ListParagraph"/>
        <w:numPr>
          <w:ilvl w:val="0"/>
          <w:numId w:val="45"/>
        </w:numPr>
      </w:pPr>
      <w:r>
        <w:t>errors are traceable</w:t>
      </w:r>
    </w:p>
    <w:p w14:paraId="36484D55" w14:textId="77777777" w:rsidR="00612DA2" w:rsidRDefault="00612DA2" w:rsidP="00955B9F">
      <w:pPr>
        <w:pStyle w:val="ListParagraph"/>
        <w:numPr>
          <w:ilvl w:val="0"/>
          <w:numId w:val="45"/>
        </w:numPr>
      </w:pPr>
      <w:r>
        <w:t>illegal transitions are prevented</w:t>
      </w:r>
    </w:p>
    <w:p w14:paraId="26F4BAF8" w14:textId="77777777" w:rsidR="00955B9F" w:rsidRDefault="00955B9F" w:rsidP="00612DA2"/>
    <w:p w14:paraId="2ECEC020" w14:textId="6E661BE7" w:rsidR="00612DA2" w:rsidRDefault="00612DA2" w:rsidP="00955B9F">
      <w:pPr>
        <w:pStyle w:val="Heading2"/>
      </w:pPr>
      <w:bookmarkStart w:id="22" w:name="_Toc227188778"/>
      <w:r>
        <w:t>State Machine Execution Flow</w:t>
      </w:r>
      <w:bookmarkEnd w:id="22"/>
    </w:p>
    <w:p w14:paraId="317C6A87" w14:textId="5E495D3C" w:rsidR="00612DA2" w:rsidRDefault="00612DA2" w:rsidP="00612DA2">
      <w:r>
        <w:t>The typical execution flow of the system is:</w:t>
      </w:r>
    </w:p>
    <w:p w14:paraId="0D0F820E" w14:textId="77777777" w:rsidR="00612DA2" w:rsidRDefault="00612DA2" w:rsidP="00257ED5">
      <w:pPr>
        <w:pStyle w:val="ListParagraph"/>
        <w:numPr>
          <w:ilvl w:val="0"/>
          <w:numId w:val="47"/>
        </w:numPr>
      </w:pPr>
      <w:r>
        <w:t>STARTUP → IDLE_LISTENING</w:t>
      </w:r>
    </w:p>
    <w:p w14:paraId="26FD11BA" w14:textId="77777777" w:rsidR="00612DA2" w:rsidRDefault="00612DA2" w:rsidP="00257ED5">
      <w:pPr>
        <w:pStyle w:val="ListParagraph"/>
        <w:numPr>
          <w:ilvl w:val="0"/>
          <w:numId w:val="47"/>
        </w:numPr>
      </w:pPr>
      <w:r>
        <w:t>IDLE_LISTENING → VERIFICATION</w:t>
      </w:r>
    </w:p>
    <w:p w14:paraId="559DE0B7" w14:textId="77777777" w:rsidR="00612DA2" w:rsidRDefault="00612DA2" w:rsidP="00257ED5">
      <w:pPr>
        <w:pStyle w:val="ListParagraph"/>
        <w:numPr>
          <w:ilvl w:val="0"/>
          <w:numId w:val="47"/>
        </w:numPr>
      </w:pPr>
      <w:r>
        <w:t>VERIFICATION → ACTIVE</w:t>
      </w:r>
    </w:p>
    <w:p w14:paraId="24C2A5A6" w14:textId="77777777" w:rsidR="00612DA2" w:rsidRDefault="00612DA2" w:rsidP="00257ED5">
      <w:pPr>
        <w:pStyle w:val="ListParagraph"/>
        <w:numPr>
          <w:ilvl w:val="0"/>
          <w:numId w:val="47"/>
        </w:numPr>
      </w:pPr>
      <w:r>
        <w:t>ACTIVE:</w:t>
      </w:r>
    </w:p>
    <w:p w14:paraId="5A598AA0" w14:textId="77777777" w:rsidR="00612DA2" w:rsidRDefault="00612DA2" w:rsidP="00257ED5">
      <w:pPr>
        <w:pStyle w:val="ListParagraph"/>
        <w:numPr>
          <w:ilvl w:val="0"/>
          <w:numId w:val="48"/>
        </w:numPr>
      </w:pPr>
      <w:r>
        <w:t>process telemetry</w:t>
      </w:r>
    </w:p>
    <w:p w14:paraId="3827F43E" w14:textId="77777777" w:rsidR="00612DA2" w:rsidRDefault="00612DA2" w:rsidP="00257ED5">
      <w:pPr>
        <w:pStyle w:val="ListParagraph"/>
        <w:numPr>
          <w:ilvl w:val="0"/>
          <w:numId w:val="48"/>
        </w:numPr>
      </w:pPr>
      <w:r>
        <w:t>send acknowledgements</w:t>
      </w:r>
    </w:p>
    <w:p w14:paraId="6FD1B960" w14:textId="77777777" w:rsidR="00612DA2" w:rsidRDefault="00612DA2" w:rsidP="00257ED5">
      <w:pPr>
        <w:pStyle w:val="ListParagraph"/>
        <w:numPr>
          <w:ilvl w:val="0"/>
          <w:numId w:val="48"/>
        </w:numPr>
      </w:pPr>
      <w:r>
        <w:t>trigger commands</w:t>
      </w:r>
    </w:p>
    <w:p w14:paraId="5BC18352" w14:textId="77777777" w:rsidR="00612DA2" w:rsidRDefault="00612DA2" w:rsidP="00257ED5">
      <w:pPr>
        <w:pStyle w:val="ListParagraph"/>
        <w:numPr>
          <w:ilvl w:val="0"/>
          <w:numId w:val="48"/>
        </w:numPr>
      </w:pPr>
      <w:r>
        <w:lastRenderedPageBreak/>
        <w:t>request additional data</w:t>
      </w:r>
    </w:p>
    <w:p w14:paraId="29D7CCEA" w14:textId="77777777" w:rsidR="00612DA2" w:rsidRDefault="00612DA2" w:rsidP="00257ED5">
      <w:pPr>
        <w:pStyle w:val="ListParagraph"/>
        <w:numPr>
          <w:ilvl w:val="0"/>
          <w:numId w:val="48"/>
        </w:numPr>
      </w:pPr>
      <w:r>
        <w:t>initiate large transfer</w:t>
      </w:r>
    </w:p>
    <w:p w14:paraId="56DCE49B" w14:textId="78369EBF" w:rsidR="00612DA2" w:rsidRDefault="00612DA2" w:rsidP="00257ED5">
      <w:pPr>
        <w:pStyle w:val="ListParagraph"/>
        <w:numPr>
          <w:ilvl w:val="0"/>
          <w:numId w:val="47"/>
        </w:numPr>
      </w:pPr>
      <w:r>
        <w:t>ACTIVE → DISCONNECTING</w:t>
      </w:r>
    </w:p>
    <w:p w14:paraId="34A11A38" w14:textId="5DD830FC" w:rsidR="00612DA2" w:rsidRDefault="00612DA2" w:rsidP="00612DA2">
      <w:pPr>
        <w:pStyle w:val="ListParagraph"/>
        <w:numPr>
          <w:ilvl w:val="0"/>
          <w:numId w:val="47"/>
        </w:numPr>
      </w:pPr>
      <w:r>
        <w:t>DISCONNECTING → SHUTDOWN</w:t>
      </w:r>
    </w:p>
    <w:p w14:paraId="2377B92D" w14:textId="77777777" w:rsidR="00612DA2" w:rsidRDefault="00612DA2" w:rsidP="00612DA2">
      <w:r>
        <w:t>At any point, if an error occurs, the system transitions to ERROR_STATE and then to SHUTDOWN.</w:t>
      </w:r>
    </w:p>
    <w:p w14:paraId="4307BD3A" w14:textId="77777777" w:rsidR="00612DA2" w:rsidRDefault="00612DA2" w:rsidP="00612DA2"/>
    <w:p w14:paraId="7FAAFCD9" w14:textId="4B374B17" w:rsidR="00612DA2" w:rsidRDefault="00612DA2" w:rsidP="005F32BD">
      <w:pPr>
        <w:pStyle w:val="Heading2"/>
      </w:pPr>
      <w:bookmarkStart w:id="23" w:name="_Toc227188779"/>
      <w:r>
        <w:t>Safety and Reliability Considerations</w:t>
      </w:r>
      <w:bookmarkEnd w:id="23"/>
    </w:p>
    <w:p w14:paraId="376DF15D" w14:textId="234883DB" w:rsidR="00612DA2" w:rsidRDefault="00612DA2" w:rsidP="00612DA2">
      <w:r>
        <w:t>The state machine plays a critical role in ensuring system safety:</w:t>
      </w:r>
    </w:p>
    <w:p w14:paraId="1218F40C" w14:textId="315F831E" w:rsidR="00612DA2" w:rsidRDefault="00612DA2" w:rsidP="00612DA2">
      <w:r w:rsidRPr="005F32BD">
        <w:rPr>
          <w:b/>
          <w:bCs/>
        </w:rPr>
        <w:t>Controlled Execution</w:t>
      </w:r>
      <w:r w:rsidR="005F32BD">
        <w:t xml:space="preserve">: </w:t>
      </w:r>
      <w:r>
        <w:t xml:space="preserve">Operations are allowed only in valid states, preventing unexpected </w:t>
      </w:r>
      <w:r w:rsidR="005F32BD">
        <w:t>behaviour</w:t>
      </w:r>
      <w:r>
        <w:t>.</w:t>
      </w:r>
    </w:p>
    <w:p w14:paraId="67E256B0" w14:textId="381CC8DC" w:rsidR="00612DA2" w:rsidRDefault="00612DA2" w:rsidP="00612DA2">
      <w:r w:rsidRPr="005F32BD">
        <w:rPr>
          <w:b/>
          <w:bCs/>
        </w:rPr>
        <w:t>Error Isolation</w:t>
      </w:r>
      <w:r w:rsidR="005F32BD">
        <w:t xml:space="preserve">: </w:t>
      </w:r>
      <w:r>
        <w:t>Failures trigger a transition to ERROR_STATE, isolating faults and preventing further damage</w:t>
      </w:r>
      <w:r w:rsidR="005F32BD">
        <w:t>.</w:t>
      </w:r>
    </w:p>
    <w:p w14:paraId="6F8B5FD4" w14:textId="56FE2EDE" w:rsidR="00612DA2" w:rsidRDefault="00612DA2" w:rsidP="00612DA2">
      <w:r w:rsidRPr="005F32BD">
        <w:rPr>
          <w:b/>
          <w:bCs/>
        </w:rPr>
        <w:t xml:space="preserve">Deterministic </w:t>
      </w:r>
      <w:r w:rsidR="003405C8" w:rsidRPr="005F32BD">
        <w:rPr>
          <w:b/>
          <w:bCs/>
        </w:rPr>
        <w:t>Behaviour</w:t>
      </w:r>
      <w:r w:rsidR="005F32BD">
        <w:t xml:space="preserve">: </w:t>
      </w:r>
      <w:r>
        <w:t>Given the same inputs, the system always follows the same sequence of states.</w:t>
      </w:r>
    </w:p>
    <w:p w14:paraId="29EB6617" w14:textId="2E4286FD" w:rsidR="00612DA2" w:rsidRDefault="00612DA2" w:rsidP="00612DA2">
      <w:r w:rsidRPr="005F32BD">
        <w:rPr>
          <w:b/>
          <w:bCs/>
        </w:rPr>
        <w:t>Traceability</w:t>
      </w:r>
      <w:r w:rsidR="005F32BD">
        <w:t xml:space="preserve">: </w:t>
      </w:r>
      <w:r>
        <w:t>All state transitions are logged, allowing the system’s execution to be reconstructed.</w:t>
      </w:r>
    </w:p>
    <w:p w14:paraId="46B8539A" w14:textId="77777777" w:rsidR="00612DA2" w:rsidRDefault="00612DA2" w:rsidP="00612DA2"/>
    <w:p w14:paraId="5443E1C1" w14:textId="1B909E08" w:rsidR="00612DA2" w:rsidRDefault="00612DA2" w:rsidP="00661061">
      <w:pPr>
        <w:pStyle w:val="Heading2"/>
      </w:pPr>
      <w:bookmarkStart w:id="24" w:name="_Toc227188780"/>
      <w:r>
        <w:t>Design Justification</w:t>
      </w:r>
      <w:bookmarkEnd w:id="24"/>
    </w:p>
    <w:p w14:paraId="5116070C" w14:textId="160B6B68" w:rsidR="00612DA2" w:rsidRDefault="00612DA2" w:rsidP="00612DA2">
      <w:r>
        <w:t>The use of a state machine is essential in this project because:</w:t>
      </w:r>
    </w:p>
    <w:p w14:paraId="55192D87" w14:textId="1A8D352E" w:rsidR="00612DA2" w:rsidRDefault="00612DA2" w:rsidP="00661061">
      <w:pPr>
        <w:pStyle w:val="ListParagraph"/>
        <w:numPr>
          <w:ilvl w:val="0"/>
          <w:numId w:val="50"/>
        </w:numPr>
      </w:pPr>
      <w:r>
        <w:t xml:space="preserve">It enforces structured </w:t>
      </w:r>
      <w:r w:rsidR="003405C8">
        <w:t>behaviour</w:t>
      </w:r>
      <w:r>
        <w:t xml:space="preserve"> in a distributed system</w:t>
      </w:r>
    </w:p>
    <w:p w14:paraId="41F46989" w14:textId="77777777" w:rsidR="00612DA2" w:rsidRDefault="00612DA2" w:rsidP="00661061">
      <w:pPr>
        <w:pStyle w:val="ListParagraph"/>
        <w:numPr>
          <w:ilvl w:val="0"/>
          <w:numId w:val="50"/>
        </w:numPr>
      </w:pPr>
      <w:r>
        <w:t>It reduces ambiguity in communication handling</w:t>
      </w:r>
    </w:p>
    <w:p w14:paraId="58819046" w14:textId="77777777" w:rsidR="00612DA2" w:rsidRDefault="00612DA2" w:rsidP="00661061">
      <w:pPr>
        <w:pStyle w:val="ListParagraph"/>
        <w:numPr>
          <w:ilvl w:val="0"/>
          <w:numId w:val="50"/>
        </w:numPr>
      </w:pPr>
      <w:r>
        <w:t>It aligns with aerospace software design practices</w:t>
      </w:r>
    </w:p>
    <w:p w14:paraId="7FC7C540" w14:textId="0144AE9E" w:rsidR="00612DA2" w:rsidRDefault="00612DA2" w:rsidP="00612DA2">
      <w:pPr>
        <w:pStyle w:val="ListParagraph"/>
        <w:numPr>
          <w:ilvl w:val="0"/>
          <w:numId w:val="50"/>
        </w:numPr>
      </w:pPr>
      <w:r>
        <w:t>It improves maintainability and debugging</w:t>
      </w:r>
    </w:p>
    <w:p w14:paraId="47788B9C" w14:textId="2DE726F5" w:rsidR="00F4311B" w:rsidRDefault="00612DA2" w:rsidP="00612DA2">
      <w:r>
        <w:t>By implementing a well-defined state machine, the system ensures that all communication and operations are performed safely, predictably, and in accordance with the defined protocol.</w:t>
      </w:r>
    </w:p>
    <w:p w14:paraId="61BEF6E5" w14:textId="77777777" w:rsidR="003F0D90" w:rsidRDefault="003F0D90" w:rsidP="00612DA2"/>
    <w:p w14:paraId="427FBE43" w14:textId="0F198EB5" w:rsidR="003F0D90" w:rsidRDefault="003F0D90" w:rsidP="003F0D90">
      <w:pPr>
        <w:pStyle w:val="Heading1"/>
        <w:jc w:val="center"/>
        <w:rPr>
          <w:b/>
          <w:bCs/>
        </w:rPr>
      </w:pPr>
      <w:bookmarkStart w:id="25" w:name="_Toc227188781"/>
      <w:r>
        <w:rPr>
          <w:b/>
          <w:bCs/>
        </w:rPr>
        <w:t>DETAILED IMPLEMENTATION</w:t>
      </w:r>
      <w:bookmarkEnd w:id="25"/>
    </w:p>
    <w:p w14:paraId="4CD64394" w14:textId="598B01C6" w:rsidR="001E501C" w:rsidRDefault="001E501C" w:rsidP="001E501C">
      <w:r>
        <w:t>The Aircraft–Ground Control Communication System is implemented in C++ using a modular design approach. The implementation is divided into multiple source and header files, each responsible for a specific aspect of the system. This separation improves maintainability, readability, and testability of the code.</w:t>
      </w:r>
    </w:p>
    <w:p w14:paraId="29294289" w14:textId="1F330874" w:rsidR="001E501C" w:rsidRDefault="001E501C" w:rsidP="001E501C">
      <w:r>
        <w:t>The system is structured into four main components:</w:t>
      </w:r>
    </w:p>
    <w:p w14:paraId="2EEA5192" w14:textId="77777777" w:rsidR="001E501C" w:rsidRDefault="001E501C" w:rsidP="001E501C">
      <w:pPr>
        <w:pStyle w:val="ListParagraph"/>
        <w:numPr>
          <w:ilvl w:val="0"/>
          <w:numId w:val="51"/>
        </w:numPr>
      </w:pPr>
      <w:r>
        <w:t>Common utilities and protocol handling</w:t>
      </w:r>
    </w:p>
    <w:p w14:paraId="6E4812AC" w14:textId="77777777" w:rsidR="001E501C" w:rsidRDefault="001E501C" w:rsidP="001E501C">
      <w:pPr>
        <w:pStyle w:val="ListParagraph"/>
        <w:numPr>
          <w:ilvl w:val="0"/>
          <w:numId w:val="51"/>
        </w:numPr>
      </w:pPr>
      <w:r>
        <w:t>Client-side logic</w:t>
      </w:r>
    </w:p>
    <w:p w14:paraId="5E013902" w14:textId="77777777" w:rsidR="001E501C" w:rsidRDefault="001E501C" w:rsidP="001E501C">
      <w:pPr>
        <w:pStyle w:val="ListParagraph"/>
        <w:numPr>
          <w:ilvl w:val="0"/>
          <w:numId w:val="51"/>
        </w:numPr>
      </w:pPr>
      <w:r>
        <w:t>Server-side logic</w:t>
      </w:r>
    </w:p>
    <w:p w14:paraId="6FF4EA8C" w14:textId="77777777" w:rsidR="001E501C" w:rsidRDefault="001E501C" w:rsidP="001E501C">
      <w:pPr>
        <w:pStyle w:val="ListParagraph"/>
        <w:numPr>
          <w:ilvl w:val="0"/>
          <w:numId w:val="51"/>
        </w:numPr>
      </w:pPr>
      <w:r>
        <w:lastRenderedPageBreak/>
        <w:t>Main application entry points</w:t>
      </w:r>
    </w:p>
    <w:p w14:paraId="196EFDED" w14:textId="77777777" w:rsidR="001E501C" w:rsidRDefault="001E501C" w:rsidP="001E501C"/>
    <w:p w14:paraId="5060B901" w14:textId="60C58A60" w:rsidR="001E501C" w:rsidRDefault="001E501C" w:rsidP="001E501C">
      <w:pPr>
        <w:pStyle w:val="Heading2"/>
      </w:pPr>
      <w:bookmarkStart w:id="26" w:name="_Toc227188782"/>
      <w:r>
        <w:t>Common Module (common.hpp, common.cpp)</w:t>
      </w:r>
      <w:bookmarkEnd w:id="26"/>
    </w:p>
    <w:p w14:paraId="6867FCA8" w14:textId="155A7A97" w:rsidR="001E501C" w:rsidRDefault="001E501C" w:rsidP="001E501C">
      <w:r>
        <w:t>The common module contains shared functionality used by both the client and server. This module is responsible for implementing the communication protocol and low-level utilities.</w:t>
      </w:r>
    </w:p>
    <w:p w14:paraId="78549BEF" w14:textId="02B5FFDE" w:rsidR="001E501C" w:rsidRDefault="001E501C" w:rsidP="001E501C">
      <w:r w:rsidRPr="001E501C">
        <w:rPr>
          <w:b/>
          <w:bCs/>
          <w:sz w:val="24"/>
          <w:szCs w:val="24"/>
        </w:rPr>
        <w:t>Responsibilities</w:t>
      </w:r>
    </w:p>
    <w:p w14:paraId="60EF1709" w14:textId="77777777" w:rsidR="001E501C" w:rsidRDefault="001E501C" w:rsidP="001E501C">
      <w:pPr>
        <w:pStyle w:val="ListParagraph"/>
        <w:numPr>
          <w:ilvl w:val="0"/>
          <w:numId w:val="52"/>
        </w:numPr>
      </w:pPr>
      <w:r>
        <w:t>Definition of packet structures</w:t>
      </w:r>
    </w:p>
    <w:p w14:paraId="4F538DCF" w14:textId="77777777" w:rsidR="001E501C" w:rsidRDefault="001E501C" w:rsidP="001E501C">
      <w:pPr>
        <w:pStyle w:val="ListParagraph"/>
        <w:numPr>
          <w:ilvl w:val="0"/>
          <w:numId w:val="52"/>
        </w:numPr>
      </w:pPr>
      <w:r>
        <w:t>Serialization and deserialization of packets</w:t>
      </w:r>
    </w:p>
    <w:p w14:paraId="53741A5C" w14:textId="77777777" w:rsidR="001E501C" w:rsidRDefault="001E501C" w:rsidP="001E501C">
      <w:pPr>
        <w:pStyle w:val="ListParagraph"/>
        <w:numPr>
          <w:ilvl w:val="0"/>
          <w:numId w:val="52"/>
        </w:numPr>
      </w:pPr>
      <w:r>
        <w:t>Socket communication utilities</w:t>
      </w:r>
    </w:p>
    <w:p w14:paraId="2824254C" w14:textId="77777777" w:rsidR="001E501C" w:rsidRDefault="001E501C" w:rsidP="001E501C">
      <w:pPr>
        <w:pStyle w:val="ListParagraph"/>
        <w:numPr>
          <w:ilvl w:val="0"/>
          <w:numId w:val="52"/>
        </w:numPr>
      </w:pPr>
      <w:r>
        <w:t>Logging functionality</w:t>
      </w:r>
    </w:p>
    <w:p w14:paraId="0DB7A157" w14:textId="77777777" w:rsidR="001E501C" w:rsidRDefault="001E501C" w:rsidP="001E501C">
      <w:pPr>
        <w:pStyle w:val="ListParagraph"/>
        <w:numPr>
          <w:ilvl w:val="0"/>
          <w:numId w:val="52"/>
        </w:numPr>
      </w:pPr>
      <w:r>
        <w:t>Payload conversion functions</w:t>
      </w:r>
    </w:p>
    <w:p w14:paraId="58B53A14" w14:textId="77777777" w:rsidR="001E501C" w:rsidRDefault="001E501C" w:rsidP="001E501C">
      <w:pPr>
        <w:pStyle w:val="ListParagraph"/>
        <w:numPr>
          <w:ilvl w:val="0"/>
          <w:numId w:val="52"/>
        </w:numPr>
      </w:pPr>
      <w:r>
        <w:t>Checksum calculation</w:t>
      </w:r>
    </w:p>
    <w:p w14:paraId="3B82094D" w14:textId="77777777" w:rsidR="001E501C" w:rsidRDefault="001E501C" w:rsidP="001E501C">
      <w:pPr>
        <w:pStyle w:val="ListParagraph"/>
        <w:numPr>
          <w:ilvl w:val="0"/>
          <w:numId w:val="52"/>
        </w:numPr>
      </w:pPr>
      <w:r>
        <w:t>Large data generation</w:t>
      </w:r>
    </w:p>
    <w:p w14:paraId="22B8BA0E" w14:textId="77777777" w:rsidR="002A2AF0" w:rsidRDefault="002A2AF0" w:rsidP="002A2AF0"/>
    <w:p w14:paraId="06ABA85E" w14:textId="359EA8A6" w:rsidR="001E501C" w:rsidRPr="002A2AF0" w:rsidRDefault="001E501C" w:rsidP="002A2AF0">
      <w:pPr>
        <w:rPr>
          <w:b/>
          <w:bCs/>
          <w:sz w:val="24"/>
          <w:szCs w:val="24"/>
        </w:rPr>
      </w:pPr>
      <w:r w:rsidRPr="002A2AF0">
        <w:rPr>
          <w:b/>
          <w:bCs/>
          <w:sz w:val="24"/>
          <w:szCs w:val="24"/>
        </w:rPr>
        <w:t>Key Functionalities</w:t>
      </w:r>
    </w:p>
    <w:p w14:paraId="0266C604" w14:textId="77777777" w:rsidR="001E501C" w:rsidRDefault="001E501C" w:rsidP="001E501C"/>
    <w:p w14:paraId="3BC72CD8" w14:textId="77777777" w:rsidR="001E501C" w:rsidRDefault="001E501C" w:rsidP="001E501C">
      <w:r w:rsidRPr="001E501C">
        <w:rPr>
          <w:b/>
          <w:bCs/>
          <w:sz w:val="24"/>
          <w:szCs w:val="24"/>
        </w:rPr>
        <w:t>Packet</w:t>
      </w:r>
      <w:r>
        <w:t xml:space="preserve"> </w:t>
      </w:r>
      <w:r w:rsidRPr="001E501C">
        <w:rPr>
          <w:b/>
          <w:bCs/>
          <w:sz w:val="24"/>
          <w:szCs w:val="24"/>
        </w:rPr>
        <w:t>Creation</w:t>
      </w:r>
    </w:p>
    <w:p w14:paraId="7D9FDB4C" w14:textId="23C66515" w:rsidR="001E501C" w:rsidRDefault="001E501C" w:rsidP="001E501C">
      <w:r>
        <w:t xml:space="preserve">Functions such as </w:t>
      </w:r>
      <w:proofErr w:type="spellStart"/>
      <w:r>
        <w:t>makePacket</w:t>
      </w:r>
      <w:proofErr w:type="spellEnd"/>
      <w:r>
        <w:t xml:space="preserve"> and </w:t>
      </w:r>
      <w:proofErr w:type="spellStart"/>
      <w:r>
        <w:t>makeErrorPacket</w:t>
      </w:r>
      <w:proofErr w:type="spellEnd"/>
      <w:r>
        <w:t xml:space="preserve"> are used to create structured protocol packets. These functions ensure that all required header fields are correctly populated.</w:t>
      </w:r>
    </w:p>
    <w:p w14:paraId="78ACE46C" w14:textId="77777777" w:rsidR="001E501C" w:rsidRPr="00EE067F" w:rsidRDefault="001E501C" w:rsidP="001E501C">
      <w:pPr>
        <w:rPr>
          <w:b/>
          <w:bCs/>
          <w:sz w:val="24"/>
          <w:szCs w:val="24"/>
        </w:rPr>
      </w:pPr>
      <w:r w:rsidRPr="00EE067F">
        <w:rPr>
          <w:b/>
          <w:bCs/>
          <w:sz w:val="24"/>
          <w:szCs w:val="24"/>
        </w:rPr>
        <w:t>Serialization and Deserialization</w:t>
      </w:r>
    </w:p>
    <w:p w14:paraId="49463720" w14:textId="0D20A0BD" w:rsidR="001E501C" w:rsidRDefault="001E501C" w:rsidP="001E501C">
      <w:r>
        <w:t>The system converts packet structures into byte streams before transmission and reconstructs them upon reception. This ensures compatibility with network communication.</w:t>
      </w:r>
    </w:p>
    <w:p w14:paraId="25BD9C7F" w14:textId="77777777" w:rsidR="001E501C" w:rsidRPr="00EE067F" w:rsidRDefault="001E501C" w:rsidP="001E501C">
      <w:pPr>
        <w:rPr>
          <w:b/>
          <w:bCs/>
          <w:sz w:val="24"/>
          <w:szCs w:val="24"/>
        </w:rPr>
      </w:pPr>
      <w:r w:rsidRPr="00EE067F">
        <w:rPr>
          <w:b/>
          <w:bCs/>
          <w:sz w:val="24"/>
          <w:szCs w:val="24"/>
        </w:rPr>
        <w:t>Socket Communication</w:t>
      </w:r>
    </w:p>
    <w:p w14:paraId="2E64791B" w14:textId="7FFCA35C" w:rsidR="001E501C" w:rsidRDefault="001E501C" w:rsidP="001E501C">
      <w:r>
        <w:t xml:space="preserve">Functions like </w:t>
      </w:r>
      <w:proofErr w:type="spellStart"/>
      <w:r>
        <w:t>sendAll</w:t>
      </w:r>
      <w:proofErr w:type="spellEnd"/>
      <w:r>
        <w:t xml:space="preserve"> and </w:t>
      </w:r>
      <w:proofErr w:type="spellStart"/>
      <w:r>
        <w:t>receiveAll</w:t>
      </w:r>
      <w:proofErr w:type="spellEnd"/>
      <w:r>
        <w:t xml:space="preserve"> ensure that complete data is transmitted and received, handling partial sends and receives.</w:t>
      </w:r>
    </w:p>
    <w:p w14:paraId="5F86BB2D" w14:textId="528CD60D" w:rsidR="001E501C" w:rsidRPr="00EE067F" w:rsidRDefault="001E501C" w:rsidP="001E501C">
      <w:pPr>
        <w:rPr>
          <w:b/>
          <w:bCs/>
          <w:sz w:val="24"/>
          <w:szCs w:val="24"/>
        </w:rPr>
      </w:pPr>
      <w:r w:rsidRPr="00EE067F">
        <w:rPr>
          <w:b/>
          <w:bCs/>
          <w:sz w:val="24"/>
          <w:szCs w:val="24"/>
        </w:rPr>
        <w:t>Validation</w:t>
      </w:r>
      <w:r w:rsidR="002A2AF0">
        <w:rPr>
          <w:b/>
          <w:bCs/>
          <w:sz w:val="24"/>
          <w:szCs w:val="24"/>
        </w:rPr>
        <w:t xml:space="preserve"> </w:t>
      </w:r>
      <w:r w:rsidRPr="00EE067F">
        <w:rPr>
          <w:b/>
          <w:bCs/>
          <w:sz w:val="24"/>
          <w:szCs w:val="24"/>
        </w:rPr>
        <w:t>Utilities</w:t>
      </w:r>
    </w:p>
    <w:p w14:paraId="5A770D21" w14:textId="1A13FD2E" w:rsidR="001E501C" w:rsidRDefault="001E501C" w:rsidP="001E501C">
      <w:r>
        <w:t>The module includes validation logic for packet headers, payload size, and timestamps to ensure data integrity.</w:t>
      </w:r>
    </w:p>
    <w:p w14:paraId="243F9BAF" w14:textId="77777777" w:rsidR="001E501C" w:rsidRPr="00EE067F" w:rsidRDefault="001E501C" w:rsidP="001E501C">
      <w:pPr>
        <w:rPr>
          <w:b/>
          <w:bCs/>
        </w:rPr>
      </w:pPr>
      <w:r w:rsidRPr="00EE067F">
        <w:rPr>
          <w:b/>
          <w:bCs/>
          <w:sz w:val="24"/>
          <w:szCs w:val="24"/>
        </w:rPr>
        <w:t>Logging System</w:t>
      </w:r>
    </w:p>
    <w:p w14:paraId="50D483FA" w14:textId="0BE491D3" w:rsidR="001E501C" w:rsidRDefault="001E501C" w:rsidP="001E501C">
      <w:r>
        <w:t>A logging mechanism writes communication events to CSV files, providing traceability for all operations.</w:t>
      </w:r>
    </w:p>
    <w:p w14:paraId="03D80197" w14:textId="77777777" w:rsidR="001E501C" w:rsidRPr="00907C55" w:rsidRDefault="001E501C" w:rsidP="001E501C">
      <w:pPr>
        <w:rPr>
          <w:b/>
          <w:bCs/>
          <w:sz w:val="24"/>
          <w:szCs w:val="24"/>
        </w:rPr>
      </w:pPr>
      <w:r w:rsidRPr="00907C55">
        <w:rPr>
          <w:b/>
          <w:bCs/>
          <w:sz w:val="24"/>
          <w:szCs w:val="24"/>
        </w:rPr>
        <w:t>Large Data Handling</w:t>
      </w:r>
    </w:p>
    <w:p w14:paraId="10C1A353" w14:textId="77777777" w:rsidR="001E501C" w:rsidRDefault="001E501C" w:rsidP="001E501C">
      <w:r>
        <w:t>Functions generate large binary data and compute checksums for verification during transfer.</w:t>
      </w:r>
    </w:p>
    <w:p w14:paraId="6FA353BB" w14:textId="77777777" w:rsidR="001E501C" w:rsidRDefault="001E501C" w:rsidP="001E501C"/>
    <w:p w14:paraId="38D0847E" w14:textId="5BA7F507" w:rsidR="001E501C" w:rsidRPr="00907C55" w:rsidRDefault="001E501C" w:rsidP="001E501C">
      <w:pPr>
        <w:rPr>
          <w:b/>
          <w:bCs/>
          <w:sz w:val="24"/>
          <w:szCs w:val="24"/>
        </w:rPr>
      </w:pPr>
      <w:r w:rsidRPr="00907C55">
        <w:rPr>
          <w:b/>
          <w:bCs/>
          <w:sz w:val="24"/>
          <w:szCs w:val="24"/>
        </w:rPr>
        <w:lastRenderedPageBreak/>
        <w:t>Design Rationale</w:t>
      </w:r>
    </w:p>
    <w:p w14:paraId="3277B5D5" w14:textId="77777777" w:rsidR="001E501C" w:rsidRDefault="001E501C" w:rsidP="001E501C">
      <w:r>
        <w:t>Centralizing these functionalities avoids duplication and ensures that both client and server follow the same protocol rules. This consistency is critical for reliable communication.</w:t>
      </w:r>
    </w:p>
    <w:p w14:paraId="358780F9" w14:textId="77777777" w:rsidR="001E501C" w:rsidRDefault="001E501C" w:rsidP="001E501C"/>
    <w:p w14:paraId="7FDB527E" w14:textId="2010D742" w:rsidR="001E501C" w:rsidRDefault="001E501C" w:rsidP="00F058B2">
      <w:pPr>
        <w:pStyle w:val="Heading2"/>
      </w:pPr>
      <w:bookmarkStart w:id="27" w:name="_Toc227188783"/>
      <w:r>
        <w:t>Client Logic (client_logic.hpp, client_logic.cpp)</w:t>
      </w:r>
      <w:bookmarkEnd w:id="27"/>
    </w:p>
    <w:p w14:paraId="2DFE86BD" w14:textId="58EDD1DE" w:rsidR="001E501C" w:rsidRDefault="001E501C" w:rsidP="001E501C">
      <w:r>
        <w:t xml:space="preserve">The client logic module defines the </w:t>
      </w:r>
      <w:r w:rsidR="00BF3E95">
        <w:t>behaviour</w:t>
      </w:r>
      <w:r>
        <w:t xml:space="preserve"> of the aircraft client during communication with the server.</w:t>
      </w:r>
    </w:p>
    <w:p w14:paraId="1883CB24" w14:textId="77777777" w:rsidR="001E501C" w:rsidRDefault="001E501C" w:rsidP="001E501C">
      <w:r w:rsidRPr="00F058B2">
        <w:rPr>
          <w:b/>
          <w:bCs/>
          <w:sz w:val="24"/>
          <w:szCs w:val="24"/>
        </w:rPr>
        <w:t>Responsibilities</w:t>
      </w:r>
    </w:p>
    <w:p w14:paraId="1314ECB0" w14:textId="77777777" w:rsidR="001E501C" w:rsidRDefault="001E501C" w:rsidP="00F058B2">
      <w:pPr>
        <w:pStyle w:val="ListParagraph"/>
        <w:numPr>
          <w:ilvl w:val="0"/>
          <w:numId w:val="53"/>
        </w:numPr>
      </w:pPr>
      <w:r>
        <w:t>Generating telemetry data</w:t>
      </w:r>
    </w:p>
    <w:p w14:paraId="24C8CFCA" w14:textId="77777777" w:rsidR="001E501C" w:rsidRDefault="001E501C" w:rsidP="00F058B2">
      <w:pPr>
        <w:pStyle w:val="ListParagraph"/>
        <w:numPr>
          <w:ilvl w:val="0"/>
          <w:numId w:val="53"/>
        </w:numPr>
      </w:pPr>
      <w:r>
        <w:t>Converting telemetry to payload format</w:t>
      </w:r>
    </w:p>
    <w:p w14:paraId="46D84688" w14:textId="77777777" w:rsidR="001E501C" w:rsidRDefault="001E501C" w:rsidP="00F058B2">
      <w:pPr>
        <w:pStyle w:val="ListParagraph"/>
        <w:numPr>
          <w:ilvl w:val="0"/>
          <w:numId w:val="53"/>
        </w:numPr>
      </w:pPr>
      <w:r>
        <w:t>Validating incoming packets</w:t>
      </w:r>
    </w:p>
    <w:p w14:paraId="7216BA8D" w14:textId="77777777" w:rsidR="001E501C" w:rsidRDefault="001E501C" w:rsidP="00F058B2">
      <w:pPr>
        <w:pStyle w:val="ListParagraph"/>
        <w:numPr>
          <w:ilvl w:val="0"/>
          <w:numId w:val="53"/>
        </w:numPr>
      </w:pPr>
      <w:r>
        <w:t>Handling commands from the server</w:t>
      </w:r>
    </w:p>
    <w:p w14:paraId="6CFFA9AF" w14:textId="77777777" w:rsidR="001E501C" w:rsidRDefault="001E501C" w:rsidP="00F058B2">
      <w:pPr>
        <w:pStyle w:val="ListParagraph"/>
        <w:numPr>
          <w:ilvl w:val="0"/>
          <w:numId w:val="53"/>
        </w:numPr>
      </w:pPr>
      <w:r>
        <w:t>Processing data requests</w:t>
      </w:r>
    </w:p>
    <w:p w14:paraId="271D7F29" w14:textId="77777777" w:rsidR="001E501C" w:rsidRDefault="001E501C" w:rsidP="00F058B2">
      <w:pPr>
        <w:pStyle w:val="ListParagraph"/>
        <w:numPr>
          <w:ilvl w:val="0"/>
          <w:numId w:val="53"/>
        </w:numPr>
      </w:pPr>
      <w:r>
        <w:t>Managing large data reception</w:t>
      </w:r>
    </w:p>
    <w:p w14:paraId="5C382F40" w14:textId="77777777" w:rsidR="002A2AF0" w:rsidRDefault="002A2AF0" w:rsidP="002A2AF0"/>
    <w:p w14:paraId="31A4009E" w14:textId="72799FF6" w:rsidR="001E501C" w:rsidRPr="002A2AF0" w:rsidRDefault="001E501C" w:rsidP="002A2AF0">
      <w:pPr>
        <w:rPr>
          <w:b/>
          <w:bCs/>
        </w:rPr>
      </w:pPr>
      <w:r w:rsidRPr="002A2AF0">
        <w:rPr>
          <w:b/>
          <w:bCs/>
          <w:sz w:val="24"/>
          <w:szCs w:val="24"/>
        </w:rPr>
        <w:t>Key</w:t>
      </w:r>
      <w:r>
        <w:t xml:space="preserve"> </w:t>
      </w:r>
      <w:r w:rsidRPr="002A2AF0">
        <w:rPr>
          <w:b/>
          <w:bCs/>
          <w:sz w:val="24"/>
          <w:szCs w:val="24"/>
        </w:rPr>
        <w:t>Functionalities</w:t>
      </w:r>
      <w:r w:rsidR="002A2AF0">
        <w:rPr>
          <w:b/>
          <w:bCs/>
          <w:sz w:val="24"/>
          <w:szCs w:val="24"/>
        </w:rPr>
        <w:t>:</w:t>
      </w:r>
    </w:p>
    <w:p w14:paraId="7BB87421" w14:textId="77777777" w:rsidR="001E501C" w:rsidRDefault="001E501C" w:rsidP="001E501C"/>
    <w:p w14:paraId="6E4C01CF" w14:textId="77777777" w:rsidR="001E501C" w:rsidRPr="00F058B2" w:rsidRDefault="001E501C" w:rsidP="001E501C">
      <w:pPr>
        <w:rPr>
          <w:b/>
          <w:bCs/>
          <w:sz w:val="24"/>
          <w:szCs w:val="24"/>
        </w:rPr>
      </w:pPr>
      <w:r w:rsidRPr="00F058B2">
        <w:rPr>
          <w:b/>
          <w:bCs/>
          <w:sz w:val="24"/>
          <w:szCs w:val="24"/>
        </w:rPr>
        <w:t>Telemetry Generation</w:t>
      </w:r>
    </w:p>
    <w:p w14:paraId="74B58407" w14:textId="3EFA87EB" w:rsidR="001E501C" w:rsidRDefault="001E501C" w:rsidP="001E501C">
      <w:r>
        <w:t>The client periodically generates telemetry data, including altitude, speed, heading, and fuel level.</w:t>
      </w:r>
    </w:p>
    <w:p w14:paraId="7297053D" w14:textId="77777777" w:rsidR="001E501C" w:rsidRPr="00F058B2" w:rsidRDefault="001E501C" w:rsidP="001E501C">
      <w:pPr>
        <w:rPr>
          <w:b/>
          <w:bCs/>
          <w:sz w:val="24"/>
          <w:szCs w:val="24"/>
        </w:rPr>
      </w:pPr>
      <w:r w:rsidRPr="00F058B2">
        <w:rPr>
          <w:b/>
          <w:bCs/>
          <w:sz w:val="24"/>
          <w:szCs w:val="24"/>
        </w:rPr>
        <w:t>Payload Conversion</w:t>
      </w:r>
    </w:p>
    <w:p w14:paraId="6BF5D739" w14:textId="2C3D1D69" w:rsidR="001E501C" w:rsidRDefault="001E501C" w:rsidP="001E501C">
      <w:r>
        <w:t>Telemetry data is converted into a payload format suitable for transmission.</w:t>
      </w:r>
    </w:p>
    <w:p w14:paraId="514E8D42" w14:textId="77777777" w:rsidR="001E501C" w:rsidRPr="00F058B2" w:rsidRDefault="001E501C" w:rsidP="001E501C">
      <w:pPr>
        <w:rPr>
          <w:b/>
          <w:bCs/>
          <w:sz w:val="24"/>
          <w:szCs w:val="24"/>
        </w:rPr>
      </w:pPr>
      <w:r w:rsidRPr="00F058B2">
        <w:rPr>
          <w:b/>
          <w:bCs/>
          <w:sz w:val="24"/>
          <w:szCs w:val="24"/>
        </w:rPr>
        <w:t>Packet Validation</w:t>
      </w:r>
    </w:p>
    <w:p w14:paraId="5A707F87" w14:textId="3F9E1338" w:rsidR="001E501C" w:rsidRDefault="001E501C" w:rsidP="001E501C">
      <w:r>
        <w:t>Incoming packets from the server are validated to ensure correctness before processing.</w:t>
      </w:r>
    </w:p>
    <w:p w14:paraId="28D94239" w14:textId="77777777" w:rsidR="001E501C" w:rsidRPr="00F058B2" w:rsidRDefault="001E501C" w:rsidP="001E501C">
      <w:pPr>
        <w:rPr>
          <w:b/>
          <w:bCs/>
          <w:sz w:val="24"/>
          <w:szCs w:val="24"/>
        </w:rPr>
      </w:pPr>
      <w:r w:rsidRPr="00F058B2">
        <w:rPr>
          <w:b/>
          <w:bCs/>
          <w:sz w:val="24"/>
          <w:szCs w:val="24"/>
        </w:rPr>
        <w:t>Command Handling</w:t>
      </w:r>
    </w:p>
    <w:p w14:paraId="54365C3B" w14:textId="2E542F86" w:rsidR="001E501C" w:rsidRDefault="001E501C" w:rsidP="001E501C">
      <w:r>
        <w:t>The client processes commands sent by the server and responds with acknowledgements.</w:t>
      </w:r>
    </w:p>
    <w:p w14:paraId="447D1EFF" w14:textId="77777777" w:rsidR="001E501C" w:rsidRPr="00F058B2" w:rsidRDefault="001E501C" w:rsidP="001E501C">
      <w:pPr>
        <w:rPr>
          <w:b/>
          <w:bCs/>
          <w:sz w:val="24"/>
          <w:szCs w:val="24"/>
        </w:rPr>
      </w:pPr>
      <w:r w:rsidRPr="00F058B2">
        <w:rPr>
          <w:b/>
          <w:bCs/>
          <w:sz w:val="24"/>
          <w:szCs w:val="24"/>
        </w:rPr>
        <w:t>Status Response Handling</w:t>
      </w:r>
    </w:p>
    <w:p w14:paraId="0F1AF521" w14:textId="77777777" w:rsidR="001E501C" w:rsidRDefault="001E501C" w:rsidP="001E501C">
      <w:r>
        <w:t>When the server requests additional data, the client generates and sends a structured response.</w:t>
      </w:r>
    </w:p>
    <w:p w14:paraId="200AB2A2" w14:textId="77777777" w:rsidR="001E501C" w:rsidRPr="00F058B2" w:rsidRDefault="001E501C" w:rsidP="001E501C">
      <w:pPr>
        <w:rPr>
          <w:b/>
          <w:bCs/>
          <w:sz w:val="24"/>
          <w:szCs w:val="24"/>
        </w:rPr>
      </w:pPr>
      <w:r w:rsidRPr="00F058B2">
        <w:rPr>
          <w:b/>
          <w:bCs/>
          <w:sz w:val="24"/>
          <w:szCs w:val="24"/>
        </w:rPr>
        <w:t>Large Data Reception</w:t>
      </w:r>
    </w:p>
    <w:p w14:paraId="537379A8" w14:textId="6EAFFBE6" w:rsidR="001E501C" w:rsidRDefault="001E501C" w:rsidP="001E501C">
      <w:r>
        <w:t>The client receives large data in chunks, reconstructs the complete file, and verifies its integrity using checksum validation.</w:t>
      </w:r>
    </w:p>
    <w:p w14:paraId="2BA4B762" w14:textId="3249269D" w:rsidR="001E501C" w:rsidRPr="00F058B2" w:rsidRDefault="001E501C" w:rsidP="001E501C">
      <w:pPr>
        <w:rPr>
          <w:b/>
          <w:bCs/>
          <w:sz w:val="24"/>
          <w:szCs w:val="24"/>
        </w:rPr>
      </w:pPr>
      <w:r w:rsidRPr="00F058B2">
        <w:rPr>
          <w:b/>
          <w:bCs/>
          <w:sz w:val="24"/>
          <w:szCs w:val="24"/>
        </w:rPr>
        <w:t>Design Rationale</w:t>
      </w:r>
    </w:p>
    <w:p w14:paraId="691BE2CC" w14:textId="34484F8F" w:rsidR="001E501C" w:rsidRDefault="001E501C" w:rsidP="001E501C">
      <w:r>
        <w:lastRenderedPageBreak/>
        <w:t xml:space="preserve">Separating client logic from the main application allows the communication flow to remain clean and focused. It also makes the client </w:t>
      </w:r>
      <w:r w:rsidR="00BF3E95">
        <w:t>behaviour</w:t>
      </w:r>
      <w:r>
        <w:t xml:space="preserve"> easier to test independently.</w:t>
      </w:r>
    </w:p>
    <w:p w14:paraId="6DD88ECA" w14:textId="77777777" w:rsidR="001E501C" w:rsidRDefault="001E501C" w:rsidP="001E501C"/>
    <w:p w14:paraId="737BEEC3" w14:textId="17C5FCF0" w:rsidR="001E501C" w:rsidRDefault="001E501C" w:rsidP="00F058B2">
      <w:pPr>
        <w:pStyle w:val="Heading2"/>
      </w:pPr>
      <w:bookmarkStart w:id="28" w:name="_Toc227188784"/>
      <w:r>
        <w:t>Server Logic (server_logic.hpp, server_logic.cpp)</w:t>
      </w:r>
      <w:bookmarkEnd w:id="28"/>
    </w:p>
    <w:p w14:paraId="7A01B4C6" w14:textId="21853C5C" w:rsidR="001E501C" w:rsidRDefault="001E501C" w:rsidP="001E501C">
      <w:r>
        <w:t>The server logic module contains decision-making logic for the ground control server.</w:t>
      </w:r>
    </w:p>
    <w:p w14:paraId="2E8101BF" w14:textId="77777777" w:rsidR="001E501C" w:rsidRDefault="001E501C" w:rsidP="001E501C">
      <w:r w:rsidRPr="00F058B2">
        <w:rPr>
          <w:b/>
          <w:bCs/>
          <w:sz w:val="24"/>
          <w:szCs w:val="24"/>
        </w:rPr>
        <w:t>Responsibilities</w:t>
      </w:r>
    </w:p>
    <w:p w14:paraId="262CD2EE" w14:textId="77777777" w:rsidR="001E501C" w:rsidRDefault="001E501C" w:rsidP="002A2AF0">
      <w:pPr>
        <w:pStyle w:val="ListParagraph"/>
        <w:numPr>
          <w:ilvl w:val="0"/>
          <w:numId w:val="54"/>
        </w:numPr>
      </w:pPr>
      <w:r>
        <w:t>Validating incoming packets</w:t>
      </w:r>
    </w:p>
    <w:p w14:paraId="20A4C66F" w14:textId="77777777" w:rsidR="001E501C" w:rsidRDefault="001E501C" w:rsidP="002A2AF0">
      <w:pPr>
        <w:pStyle w:val="ListParagraph"/>
        <w:numPr>
          <w:ilvl w:val="0"/>
          <w:numId w:val="54"/>
        </w:numPr>
      </w:pPr>
      <w:r>
        <w:t>Determining when to send commands</w:t>
      </w:r>
    </w:p>
    <w:p w14:paraId="6C5D5F39" w14:textId="77777777" w:rsidR="001E501C" w:rsidRDefault="001E501C" w:rsidP="002A2AF0">
      <w:pPr>
        <w:pStyle w:val="ListParagraph"/>
        <w:numPr>
          <w:ilvl w:val="0"/>
          <w:numId w:val="54"/>
        </w:numPr>
      </w:pPr>
      <w:r>
        <w:t>Deciding when to request additional status</w:t>
      </w:r>
    </w:p>
    <w:p w14:paraId="551AF1CF" w14:textId="77777777" w:rsidR="001E501C" w:rsidRDefault="001E501C" w:rsidP="002A2AF0">
      <w:pPr>
        <w:pStyle w:val="ListParagraph"/>
        <w:numPr>
          <w:ilvl w:val="0"/>
          <w:numId w:val="54"/>
        </w:numPr>
      </w:pPr>
      <w:r>
        <w:t>Controlling large data transfer initiation</w:t>
      </w:r>
    </w:p>
    <w:p w14:paraId="05BB85D1" w14:textId="77777777" w:rsidR="001E501C" w:rsidRDefault="001E501C" w:rsidP="002A2AF0">
      <w:pPr>
        <w:pStyle w:val="ListParagraph"/>
        <w:numPr>
          <w:ilvl w:val="0"/>
          <w:numId w:val="54"/>
        </w:numPr>
      </w:pPr>
      <w:r>
        <w:t>Calculating chunk distribution</w:t>
      </w:r>
    </w:p>
    <w:p w14:paraId="56D29303" w14:textId="77777777" w:rsidR="004A2EB7" w:rsidRDefault="004A2EB7" w:rsidP="001E501C"/>
    <w:p w14:paraId="060960D2" w14:textId="533C9951" w:rsidR="001E501C" w:rsidRPr="004A2EB7" w:rsidRDefault="001E501C" w:rsidP="001E501C">
      <w:pPr>
        <w:rPr>
          <w:b/>
          <w:bCs/>
          <w:sz w:val="24"/>
          <w:szCs w:val="24"/>
        </w:rPr>
      </w:pPr>
      <w:r w:rsidRPr="004A2EB7">
        <w:rPr>
          <w:b/>
          <w:bCs/>
          <w:sz w:val="24"/>
          <w:szCs w:val="24"/>
        </w:rPr>
        <w:t>Key Functionalities</w:t>
      </w:r>
    </w:p>
    <w:p w14:paraId="30D40D1D" w14:textId="77777777" w:rsidR="001E501C" w:rsidRDefault="001E501C" w:rsidP="001E501C"/>
    <w:p w14:paraId="5207ED8C" w14:textId="77777777" w:rsidR="001E501C" w:rsidRPr="004A2EB7" w:rsidRDefault="001E501C" w:rsidP="001E501C">
      <w:pPr>
        <w:rPr>
          <w:b/>
          <w:bCs/>
          <w:sz w:val="24"/>
          <w:szCs w:val="24"/>
        </w:rPr>
      </w:pPr>
      <w:r w:rsidRPr="004A2EB7">
        <w:rPr>
          <w:b/>
          <w:bCs/>
          <w:sz w:val="24"/>
          <w:szCs w:val="24"/>
        </w:rPr>
        <w:t>Packet Validation</w:t>
      </w:r>
    </w:p>
    <w:p w14:paraId="116C3A15" w14:textId="7B0CDFCB" w:rsidR="001E501C" w:rsidRDefault="001E501C" w:rsidP="001E501C">
      <w:r>
        <w:t>The server verifies that incoming packets meet protocol requirements before processing them.</w:t>
      </w:r>
    </w:p>
    <w:p w14:paraId="7FFCEA5A" w14:textId="77777777" w:rsidR="001E501C" w:rsidRPr="004A2EB7" w:rsidRDefault="001E501C" w:rsidP="001E501C">
      <w:pPr>
        <w:rPr>
          <w:b/>
          <w:bCs/>
          <w:sz w:val="24"/>
          <w:szCs w:val="24"/>
        </w:rPr>
      </w:pPr>
      <w:r w:rsidRPr="004A2EB7">
        <w:rPr>
          <w:b/>
          <w:bCs/>
          <w:sz w:val="24"/>
          <w:szCs w:val="24"/>
        </w:rPr>
        <w:t>Decision Logic</w:t>
      </w:r>
    </w:p>
    <w:p w14:paraId="2E60F12B" w14:textId="4F3D907D" w:rsidR="001E501C" w:rsidRDefault="001E501C" w:rsidP="001E501C">
      <w:r>
        <w:t>The server determines when to trigger:</w:t>
      </w:r>
    </w:p>
    <w:p w14:paraId="5810C919" w14:textId="77777777" w:rsidR="001E501C" w:rsidRDefault="001E501C" w:rsidP="004A2EB7">
      <w:pPr>
        <w:pStyle w:val="ListParagraph"/>
        <w:numPr>
          <w:ilvl w:val="0"/>
          <w:numId w:val="55"/>
        </w:numPr>
      </w:pPr>
      <w:r>
        <w:t>command execution</w:t>
      </w:r>
    </w:p>
    <w:p w14:paraId="16FFB30E" w14:textId="77777777" w:rsidR="001E501C" w:rsidRDefault="001E501C" w:rsidP="004A2EB7">
      <w:pPr>
        <w:pStyle w:val="ListParagraph"/>
        <w:numPr>
          <w:ilvl w:val="0"/>
          <w:numId w:val="55"/>
        </w:numPr>
      </w:pPr>
      <w:r>
        <w:t>status requests</w:t>
      </w:r>
    </w:p>
    <w:p w14:paraId="04C36C57" w14:textId="1465E1E6" w:rsidR="001E501C" w:rsidRDefault="001E501C" w:rsidP="001E501C">
      <w:pPr>
        <w:pStyle w:val="ListParagraph"/>
        <w:numPr>
          <w:ilvl w:val="0"/>
          <w:numId w:val="55"/>
        </w:numPr>
      </w:pPr>
      <w:r>
        <w:t>large data transfer</w:t>
      </w:r>
    </w:p>
    <w:p w14:paraId="603B6E6D" w14:textId="2397E3B0" w:rsidR="001E501C" w:rsidRDefault="001E501C" w:rsidP="001E501C">
      <w:r>
        <w:t>These decisions are typically based on telemetry count or system state.</w:t>
      </w:r>
    </w:p>
    <w:p w14:paraId="63082C1A" w14:textId="77777777" w:rsidR="001E501C" w:rsidRPr="004A2EB7" w:rsidRDefault="001E501C" w:rsidP="001E501C">
      <w:pPr>
        <w:rPr>
          <w:b/>
          <w:bCs/>
          <w:sz w:val="24"/>
          <w:szCs w:val="24"/>
        </w:rPr>
      </w:pPr>
      <w:r w:rsidRPr="004A2EB7">
        <w:rPr>
          <w:b/>
          <w:bCs/>
          <w:sz w:val="24"/>
          <w:szCs w:val="24"/>
        </w:rPr>
        <w:t>Transfer Management</w:t>
      </w:r>
    </w:p>
    <w:p w14:paraId="0FE87215" w14:textId="15069415" w:rsidR="001E501C" w:rsidRDefault="001E501C" w:rsidP="001E501C">
      <w:r>
        <w:t>The module calculates the number of chunks required for large data transfer and constructs metadata for transmission.</w:t>
      </w:r>
    </w:p>
    <w:p w14:paraId="74F5CEF9" w14:textId="386BA57F" w:rsidR="001E501C" w:rsidRPr="004A2EB7" w:rsidRDefault="001E501C" w:rsidP="001E501C">
      <w:pPr>
        <w:rPr>
          <w:b/>
          <w:bCs/>
          <w:sz w:val="24"/>
          <w:szCs w:val="24"/>
        </w:rPr>
      </w:pPr>
      <w:r w:rsidRPr="004A2EB7">
        <w:rPr>
          <w:b/>
          <w:bCs/>
          <w:sz w:val="24"/>
          <w:szCs w:val="24"/>
        </w:rPr>
        <w:t>Design Rationale</w:t>
      </w:r>
    </w:p>
    <w:p w14:paraId="73707E00" w14:textId="14B8D800" w:rsidR="001E501C" w:rsidRDefault="001E501C" w:rsidP="001E501C">
      <w:r>
        <w:t>Separating decision-making logic from communication logic ensures that:</w:t>
      </w:r>
    </w:p>
    <w:p w14:paraId="3D9ECD9F" w14:textId="77777777" w:rsidR="001E501C" w:rsidRDefault="001E501C" w:rsidP="004A2EB7">
      <w:pPr>
        <w:pStyle w:val="ListParagraph"/>
        <w:numPr>
          <w:ilvl w:val="0"/>
          <w:numId w:val="56"/>
        </w:numPr>
      </w:pPr>
      <w:r>
        <w:t>business rules are isolated</w:t>
      </w:r>
    </w:p>
    <w:p w14:paraId="4F9ACC36" w14:textId="4F80A7C4" w:rsidR="004A2EB7" w:rsidRDefault="001E501C" w:rsidP="004A2EB7">
      <w:pPr>
        <w:pStyle w:val="ListParagraph"/>
        <w:numPr>
          <w:ilvl w:val="0"/>
          <w:numId w:val="56"/>
        </w:numPr>
      </w:pPr>
      <w:r>
        <w:t xml:space="preserve">changes to system </w:t>
      </w:r>
      <w:r w:rsidR="008408EA">
        <w:t>behaviour</w:t>
      </w:r>
      <w:r>
        <w:t xml:space="preserve"> can be made without affecting communication handling</w:t>
      </w:r>
    </w:p>
    <w:p w14:paraId="4A390884" w14:textId="77777777" w:rsidR="000F5B6C" w:rsidRDefault="000F5B6C" w:rsidP="000F5B6C"/>
    <w:p w14:paraId="050B927A" w14:textId="00992044" w:rsidR="001E501C" w:rsidRDefault="001E501C" w:rsidP="004A2EB7">
      <w:pPr>
        <w:pStyle w:val="Heading2"/>
      </w:pPr>
      <w:bookmarkStart w:id="29" w:name="_Toc227188785"/>
      <w:r>
        <w:t>Client Application (client_main.cpp)</w:t>
      </w:r>
      <w:bookmarkEnd w:id="29"/>
    </w:p>
    <w:p w14:paraId="7B10117D" w14:textId="0D7792B8" w:rsidR="001E501C" w:rsidRDefault="001E501C" w:rsidP="001E501C">
      <w:r>
        <w:t>This file contains the main execution flow of the client application.</w:t>
      </w:r>
    </w:p>
    <w:p w14:paraId="327BE252" w14:textId="77777777" w:rsidR="001E501C" w:rsidRDefault="001E501C" w:rsidP="001E501C">
      <w:r w:rsidRPr="004A2EB7">
        <w:rPr>
          <w:b/>
          <w:bCs/>
          <w:sz w:val="24"/>
          <w:szCs w:val="24"/>
        </w:rPr>
        <w:t>Responsibilities</w:t>
      </w:r>
    </w:p>
    <w:p w14:paraId="55A62BA5" w14:textId="77777777" w:rsidR="001E501C" w:rsidRDefault="001E501C" w:rsidP="004A2EB7">
      <w:pPr>
        <w:pStyle w:val="ListParagraph"/>
        <w:numPr>
          <w:ilvl w:val="0"/>
          <w:numId w:val="57"/>
        </w:numPr>
      </w:pPr>
      <w:r>
        <w:lastRenderedPageBreak/>
        <w:t>Establishing connection with the server</w:t>
      </w:r>
    </w:p>
    <w:p w14:paraId="62E53A32" w14:textId="77777777" w:rsidR="001E501C" w:rsidRDefault="001E501C" w:rsidP="004A2EB7">
      <w:pPr>
        <w:pStyle w:val="ListParagraph"/>
        <w:numPr>
          <w:ilvl w:val="0"/>
          <w:numId w:val="57"/>
        </w:numPr>
      </w:pPr>
      <w:r>
        <w:t>Initiating communication</w:t>
      </w:r>
    </w:p>
    <w:p w14:paraId="0EF68787" w14:textId="77777777" w:rsidR="001E501C" w:rsidRDefault="001E501C" w:rsidP="004A2EB7">
      <w:pPr>
        <w:pStyle w:val="ListParagraph"/>
        <w:numPr>
          <w:ilvl w:val="0"/>
          <w:numId w:val="57"/>
        </w:numPr>
      </w:pPr>
      <w:r>
        <w:t>Sending telemetry data</w:t>
      </w:r>
    </w:p>
    <w:p w14:paraId="22BA0715" w14:textId="77777777" w:rsidR="001E501C" w:rsidRDefault="001E501C" w:rsidP="004A2EB7">
      <w:pPr>
        <w:pStyle w:val="ListParagraph"/>
        <w:numPr>
          <w:ilvl w:val="0"/>
          <w:numId w:val="57"/>
        </w:numPr>
      </w:pPr>
      <w:r>
        <w:t>Receiving and processing server messages</w:t>
      </w:r>
    </w:p>
    <w:p w14:paraId="55AE7D94" w14:textId="77777777" w:rsidR="001E501C" w:rsidRDefault="001E501C" w:rsidP="004A2EB7">
      <w:pPr>
        <w:pStyle w:val="ListParagraph"/>
        <w:numPr>
          <w:ilvl w:val="0"/>
          <w:numId w:val="57"/>
        </w:numPr>
      </w:pPr>
      <w:r>
        <w:t>Managing session lifecycle</w:t>
      </w:r>
    </w:p>
    <w:p w14:paraId="22148583" w14:textId="77777777" w:rsidR="001E501C" w:rsidRDefault="001E501C" w:rsidP="004A2EB7">
      <w:pPr>
        <w:pStyle w:val="ListParagraph"/>
        <w:numPr>
          <w:ilvl w:val="0"/>
          <w:numId w:val="57"/>
        </w:numPr>
      </w:pPr>
      <w:r>
        <w:t>Execution Flow</w:t>
      </w:r>
    </w:p>
    <w:p w14:paraId="0852B7E7" w14:textId="77777777" w:rsidR="001E501C" w:rsidRDefault="001E501C" w:rsidP="004A2EB7">
      <w:pPr>
        <w:pStyle w:val="ListParagraph"/>
        <w:numPr>
          <w:ilvl w:val="0"/>
          <w:numId w:val="57"/>
        </w:numPr>
      </w:pPr>
      <w:r>
        <w:t>Initialize socket communication</w:t>
      </w:r>
    </w:p>
    <w:p w14:paraId="6865CD11" w14:textId="77777777" w:rsidR="001E501C" w:rsidRDefault="001E501C" w:rsidP="004A2EB7">
      <w:pPr>
        <w:pStyle w:val="ListParagraph"/>
        <w:numPr>
          <w:ilvl w:val="0"/>
          <w:numId w:val="57"/>
        </w:numPr>
      </w:pPr>
      <w:r>
        <w:t>Connect to the server</w:t>
      </w:r>
    </w:p>
    <w:p w14:paraId="2478EF34" w14:textId="77777777" w:rsidR="001E501C" w:rsidRDefault="001E501C" w:rsidP="004A2EB7">
      <w:pPr>
        <w:pStyle w:val="ListParagraph"/>
        <w:numPr>
          <w:ilvl w:val="0"/>
          <w:numId w:val="57"/>
        </w:numPr>
      </w:pPr>
      <w:r>
        <w:t>Send CONNECT_REQUEST</w:t>
      </w:r>
    </w:p>
    <w:p w14:paraId="4E7D5231" w14:textId="77777777" w:rsidR="001E501C" w:rsidRDefault="001E501C" w:rsidP="004A2EB7">
      <w:pPr>
        <w:pStyle w:val="ListParagraph"/>
        <w:numPr>
          <w:ilvl w:val="0"/>
          <w:numId w:val="57"/>
        </w:numPr>
      </w:pPr>
      <w:r>
        <w:t>Wait for CONNECT_ACK</w:t>
      </w:r>
    </w:p>
    <w:p w14:paraId="38C6F366" w14:textId="77777777" w:rsidR="001E501C" w:rsidRDefault="001E501C" w:rsidP="004A2EB7">
      <w:pPr>
        <w:pStyle w:val="ListParagraph"/>
        <w:numPr>
          <w:ilvl w:val="0"/>
          <w:numId w:val="57"/>
        </w:numPr>
      </w:pPr>
      <w:r>
        <w:t>Enter active communication loop:</w:t>
      </w:r>
    </w:p>
    <w:p w14:paraId="4374627A" w14:textId="77777777" w:rsidR="001E501C" w:rsidRDefault="001E501C" w:rsidP="004A2EB7">
      <w:pPr>
        <w:pStyle w:val="ListParagraph"/>
        <w:numPr>
          <w:ilvl w:val="0"/>
          <w:numId w:val="57"/>
        </w:numPr>
      </w:pPr>
      <w:r>
        <w:t>send telemetry</w:t>
      </w:r>
    </w:p>
    <w:p w14:paraId="62F2B4AA" w14:textId="77777777" w:rsidR="001E501C" w:rsidRDefault="001E501C" w:rsidP="004A2EB7">
      <w:pPr>
        <w:pStyle w:val="ListParagraph"/>
        <w:numPr>
          <w:ilvl w:val="0"/>
          <w:numId w:val="57"/>
        </w:numPr>
      </w:pPr>
      <w:r>
        <w:t>receive acknowledgements</w:t>
      </w:r>
    </w:p>
    <w:p w14:paraId="1409CF81" w14:textId="77777777" w:rsidR="001E501C" w:rsidRDefault="001E501C" w:rsidP="004A2EB7">
      <w:pPr>
        <w:pStyle w:val="ListParagraph"/>
        <w:numPr>
          <w:ilvl w:val="0"/>
          <w:numId w:val="57"/>
        </w:numPr>
      </w:pPr>
      <w:r>
        <w:t>process commands</w:t>
      </w:r>
    </w:p>
    <w:p w14:paraId="576A30FF" w14:textId="77777777" w:rsidR="001E501C" w:rsidRDefault="001E501C" w:rsidP="004A2EB7">
      <w:pPr>
        <w:pStyle w:val="ListParagraph"/>
        <w:numPr>
          <w:ilvl w:val="0"/>
          <w:numId w:val="57"/>
        </w:numPr>
      </w:pPr>
      <w:r>
        <w:t>respond to data requests</w:t>
      </w:r>
    </w:p>
    <w:p w14:paraId="1FE69C20" w14:textId="77777777" w:rsidR="001E501C" w:rsidRDefault="001E501C" w:rsidP="004A2EB7">
      <w:pPr>
        <w:pStyle w:val="ListParagraph"/>
        <w:numPr>
          <w:ilvl w:val="0"/>
          <w:numId w:val="57"/>
        </w:numPr>
      </w:pPr>
      <w:r>
        <w:t>receive large data</w:t>
      </w:r>
    </w:p>
    <w:p w14:paraId="6D004A45" w14:textId="77777777" w:rsidR="001E501C" w:rsidRDefault="001E501C" w:rsidP="004A2EB7">
      <w:pPr>
        <w:pStyle w:val="ListParagraph"/>
        <w:numPr>
          <w:ilvl w:val="0"/>
          <w:numId w:val="57"/>
        </w:numPr>
      </w:pPr>
      <w:r>
        <w:t>Send DISCONNECT request</w:t>
      </w:r>
    </w:p>
    <w:p w14:paraId="3F2E2051" w14:textId="77777777" w:rsidR="001E501C" w:rsidRDefault="001E501C" w:rsidP="004A2EB7">
      <w:pPr>
        <w:pStyle w:val="ListParagraph"/>
        <w:numPr>
          <w:ilvl w:val="0"/>
          <w:numId w:val="57"/>
        </w:numPr>
      </w:pPr>
      <w:r>
        <w:t>Close connection and terminate</w:t>
      </w:r>
    </w:p>
    <w:p w14:paraId="70F31CFF" w14:textId="77777777" w:rsidR="00F77847" w:rsidRDefault="00F77847" w:rsidP="001E501C">
      <w:pPr>
        <w:rPr>
          <w:b/>
          <w:bCs/>
          <w:sz w:val="24"/>
          <w:szCs w:val="24"/>
        </w:rPr>
      </w:pPr>
    </w:p>
    <w:p w14:paraId="33507734" w14:textId="72594F17" w:rsidR="001E501C" w:rsidRPr="00F77847" w:rsidRDefault="001E501C" w:rsidP="001E501C">
      <w:pPr>
        <w:rPr>
          <w:b/>
          <w:bCs/>
          <w:sz w:val="24"/>
          <w:szCs w:val="24"/>
        </w:rPr>
      </w:pPr>
      <w:r w:rsidRPr="00F77847">
        <w:rPr>
          <w:b/>
          <w:bCs/>
          <w:sz w:val="24"/>
          <w:szCs w:val="24"/>
        </w:rPr>
        <w:t>Design Rationale</w:t>
      </w:r>
    </w:p>
    <w:p w14:paraId="30F9C236" w14:textId="77777777" w:rsidR="001E501C" w:rsidRDefault="001E501C" w:rsidP="001E501C">
      <w:r>
        <w:t>The client application acts as a continuous data source while also responding to server instructions. The implementation ensures that all interactions follow the defined protocol and state expectations.</w:t>
      </w:r>
    </w:p>
    <w:p w14:paraId="789C4D8F" w14:textId="77777777" w:rsidR="001E501C" w:rsidRDefault="001E501C" w:rsidP="001E501C"/>
    <w:p w14:paraId="19864271" w14:textId="07F24B94" w:rsidR="001E501C" w:rsidRDefault="001E501C" w:rsidP="00DE00C1">
      <w:pPr>
        <w:pStyle w:val="Heading2"/>
      </w:pPr>
      <w:bookmarkStart w:id="30" w:name="_Toc227188786"/>
      <w:r>
        <w:t>Server Application (server_main.cpp)</w:t>
      </w:r>
      <w:bookmarkEnd w:id="30"/>
    </w:p>
    <w:p w14:paraId="41FAD9E1" w14:textId="754A2782" w:rsidR="001E501C" w:rsidRDefault="001E501C" w:rsidP="001E501C">
      <w:r>
        <w:t>This file implements the main execution flow of the server application.</w:t>
      </w:r>
    </w:p>
    <w:p w14:paraId="4F8564DA" w14:textId="77777777" w:rsidR="001E501C" w:rsidRPr="00DE00C1" w:rsidRDefault="001E501C" w:rsidP="001E501C">
      <w:pPr>
        <w:rPr>
          <w:b/>
          <w:bCs/>
          <w:sz w:val="24"/>
          <w:szCs w:val="24"/>
        </w:rPr>
      </w:pPr>
      <w:r w:rsidRPr="00DE00C1">
        <w:rPr>
          <w:b/>
          <w:bCs/>
          <w:sz w:val="24"/>
          <w:szCs w:val="24"/>
        </w:rPr>
        <w:t>Responsibilities</w:t>
      </w:r>
    </w:p>
    <w:p w14:paraId="4B7AF069" w14:textId="77777777" w:rsidR="001E501C" w:rsidRDefault="001E501C" w:rsidP="003B5141">
      <w:pPr>
        <w:pStyle w:val="ListParagraph"/>
        <w:numPr>
          <w:ilvl w:val="0"/>
          <w:numId w:val="58"/>
        </w:numPr>
      </w:pPr>
      <w:r>
        <w:t>Initializing the server</w:t>
      </w:r>
    </w:p>
    <w:p w14:paraId="4665D797" w14:textId="77777777" w:rsidR="001E501C" w:rsidRDefault="001E501C" w:rsidP="003B5141">
      <w:pPr>
        <w:pStyle w:val="ListParagraph"/>
        <w:numPr>
          <w:ilvl w:val="0"/>
          <w:numId w:val="58"/>
        </w:numPr>
      </w:pPr>
      <w:r>
        <w:t>Accepting client connections</w:t>
      </w:r>
    </w:p>
    <w:p w14:paraId="4C0CA7D4" w14:textId="77777777" w:rsidR="001E501C" w:rsidRDefault="001E501C" w:rsidP="003B5141">
      <w:pPr>
        <w:pStyle w:val="ListParagraph"/>
        <w:numPr>
          <w:ilvl w:val="0"/>
          <w:numId w:val="58"/>
        </w:numPr>
      </w:pPr>
      <w:r>
        <w:t>Verifying incoming requests</w:t>
      </w:r>
    </w:p>
    <w:p w14:paraId="1C8F400B" w14:textId="77777777" w:rsidR="001E501C" w:rsidRDefault="001E501C" w:rsidP="003B5141">
      <w:pPr>
        <w:pStyle w:val="ListParagraph"/>
        <w:numPr>
          <w:ilvl w:val="0"/>
          <w:numId w:val="58"/>
        </w:numPr>
      </w:pPr>
      <w:r>
        <w:t>Managing state transitions</w:t>
      </w:r>
    </w:p>
    <w:p w14:paraId="3E98992C" w14:textId="77777777" w:rsidR="001E501C" w:rsidRDefault="001E501C" w:rsidP="003B5141">
      <w:pPr>
        <w:pStyle w:val="ListParagraph"/>
        <w:numPr>
          <w:ilvl w:val="0"/>
          <w:numId w:val="58"/>
        </w:numPr>
      </w:pPr>
      <w:r>
        <w:t>Processing telemetry data</w:t>
      </w:r>
    </w:p>
    <w:p w14:paraId="7F390925" w14:textId="77777777" w:rsidR="001E501C" w:rsidRDefault="001E501C" w:rsidP="003B5141">
      <w:pPr>
        <w:pStyle w:val="ListParagraph"/>
        <w:numPr>
          <w:ilvl w:val="0"/>
          <w:numId w:val="58"/>
        </w:numPr>
      </w:pPr>
      <w:r>
        <w:t>Sending commands and requests</w:t>
      </w:r>
    </w:p>
    <w:p w14:paraId="4A20BA51" w14:textId="77777777" w:rsidR="001E501C" w:rsidRDefault="001E501C" w:rsidP="003B5141">
      <w:pPr>
        <w:pStyle w:val="ListParagraph"/>
        <w:numPr>
          <w:ilvl w:val="0"/>
          <w:numId w:val="58"/>
        </w:numPr>
      </w:pPr>
      <w:r>
        <w:t>Handling large data transfer</w:t>
      </w:r>
    </w:p>
    <w:p w14:paraId="6498823A" w14:textId="77777777" w:rsidR="001E501C" w:rsidRDefault="001E501C" w:rsidP="003B5141">
      <w:pPr>
        <w:pStyle w:val="ListParagraph"/>
        <w:numPr>
          <w:ilvl w:val="0"/>
          <w:numId w:val="58"/>
        </w:numPr>
      </w:pPr>
      <w:r>
        <w:t>Managing session termination</w:t>
      </w:r>
    </w:p>
    <w:p w14:paraId="49C8CBE1" w14:textId="77777777" w:rsidR="001E501C" w:rsidRDefault="001E501C" w:rsidP="003B5141">
      <w:pPr>
        <w:pStyle w:val="ListParagraph"/>
        <w:numPr>
          <w:ilvl w:val="0"/>
          <w:numId w:val="58"/>
        </w:numPr>
      </w:pPr>
      <w:r>
        <w:t>Execution Flow</w:t>
      </w:r>
    </w:p>
    <w:p w14:paraId="3742444A" w14:textId="77777777" w:rsidR="001E501C" w:rsidRDefault="001E501C" w:rsidP="003B5141">
      <w:pPr>
        <w:pStyle w:val="ListParagraph"/>
        <w:numPr>
          <w:ilvl w:val="0"/>
          <w:numId w:val="58"/>
        </w:numPr>
      </w:pPr>
      <w:r>
        <w:t>Initialize server and sockets</w:t>
      </w:r>
    </w:p>
    <w:p w14:paraId="0442A4A7" w14:textId="77777777" w:rsidR="001E501C" w:rsidRDefault="001E501C" w:rsidP="003B5141">
      <w:pPr>
        <w:pStyle w:val="ListParagraph"/>
        <w:numPr>
          <w:ilvl w:val="0"/>
          <w:numId w:val="58"/>
        </w:numPr>
      </w:pPr>
      <w:r>
        <w:t>Enter listening state</w:t>
      </w:r>
    </w:p>
    <w:p w14:paraId="0BB33F03" w14:textId="77777777" w:rsidR="001E501C" w:rsidRDefault="001E501C" w:rsidP="003B5141">
      <w:pPr>
        <w:pStyle w:val="ListParagraph"/>
        <w:numPr>
          <w:ilvl w:val="0"/>
          <w:numId w:val="58"/>
        </w:numPr>
      </w:pPr>
      <w:r>
        <w:t>Accept client connection</w:t>
      </w:r>
    </w:p>
    <w:p w14:paraId="76850D3C" w14:textId="77777777" w:rsidR="001E501C" w:rsidRDefault="001E501C" w:rsidP="003B5141">
      <w:pPr>
        <w:pStyle w:val="ListParagraph"/>
        <w:numPr>
          <w:ilvl w:val="0"/>
          <w:numId w:val="58"/>
        </w:numPr>
      </w:pPr>
      <w:r>
        <w:t>Verify CONNECT_REQUEST</w:t>
      </w:r>
    </w:p>
    <w:p w14:paraId="6959AB02" w14:textId="77777777" w:rsidR="001E501C" w:rsidRDefault="001E501C" w:rsidP="003B5141">
      <w:pPr>
        <w:pStyle w:val="ListParagraph"/>
        <w:numPr>
          <w:ilvl w:val="0"/>
          <w:numId w:val="58"/>
        </w:numPr>
      </w:pPr>
      <w:r>
        <w:t>Transition to ACTIVE state</w:t>
      </w:r>
    </w:p>
    <w:p w14:paraId="30026171" w14:textId="77777777" w:rsidR="001E501C" w:rsidRDefault="001E501C" w:rsidP="003B5141">
      <w:pPr>
        <w:pStyle w:val="ListParagraph"/>
        <w:numPr>
          <w:ilvl w:val="0"/>
          <w:numId w:val="58"/>
        </w:numPr>
      </w:pPr>
      <w:r>
        <w:lastRenderedPageBreak/>
        <w:t>Enter main loop:</w:t>
      </w:r>
    </w:p>
    <w:p w14:paraId="6660ED3D" w14:textId="77777777" w:rsidR="001E501C" w:rsidRDefault="001E501C" w:rsidP="003B5141">
      <w:pPr>
        <w:pStyle w:val="ListParagraph"/>
        <w:numPr>
          <w:ilvl w:val="0"/>
          <w:numId w:val="58"/>
        </w:numPr>
      </w:pPr>
      <w:r>
        <w:t>receive telemetry</w:t>
      </w:r>
    </w:p>
    <w:p w14:paraId="2F7A180D" w14:textId="77777777" w:rsidR="001E501C" w:rsidRDefault="001E501C" w:rsidP="003B5141">
      <w:pPr>
        <w:pStyle w:val="ListParagraph"/>
        <w:numPr>
          <w:ilvl w:val="0"/>
          <w:numId w:val="58"/>
        </w:numPr>
      </w:pPr>
      <w:r>
        <w:t>validate data</w:t>
      </w:r>
    </w:p>
    <w:p w14:paraId="79F96ADC" w14:textId="77777777" w:rsidR="001E501C" w:rsidRDefault="001E501C" w:rsidP="003B5141">
      <w:pPr>
        <w:pStyle w:val="ListParagraph"/>
        <w:numPr>
          <w:ilvl w:val="0"/>
          <w:numId w:val="58"/>
        </w:numPr>
      </w:pPr>
      <w:r>
        <w:t>send acknowledgements</w:t>
      </w:r>
    </w:p>
    <w:p w14:paraId="70856657" w14:textId="77777777" w:rsidR="001E501C" w:rsidRDefault="001E501C" w:rsidP="003B5141">
      <w:pPr>
        <w:pStyle w:val="ListParagraph"/>
        <w:numPr>
          <w:ilvl w:val="0"/>
          <w:numId w:val="58"/>
        </w:numPr>
      </w:pPr>
      <w:r>
        <w:t>trigger commands</w:t>
      </w:r>
    </w:p>
    <w:p w14:paraId="48B41183" w14:textId="77777777" w:rsidR="001E501C" w:rsidRDefault="001E501C" w:rsidP="003B5141">
      <w:pPr>
        <w:pStyle w:val="ListParagraph"/>
        <w:numPr>
          <w:ilvl w:val="0"/>
          <w:numId w:val="58"/>
        </w:numPr>
      </w:pPr>
      <w:r>
        <w:t>request additional status</w:t>
      </w:r>
    </w:p>
    <w:p w14:paraId="3F10BCCF" w14:textId="77777777" w:rsidR="001E501C" w:rsidRDefault="001E501C" w:rsidP="003B5141">
      <w:pPr>
        <w:pStyle w:val="ListParagraph"/>
        <w:numPr>
          <w:ilvl w:val="0"/>
          <w:numId w:val="58"/>
        </w:numPr>
      </w:pPr>
      <w:r>
        <w:t>initiate large data transfer</w:t>
      </w:r>
    </w:p>
    <w:p w14:paraId="00283276" w14:textId="77777777" w:rsidR="001E501C" w:rsidRDefault="001E501C" w:rsidP="003B5141">
      <w:pPr>
        <w:pStyle w:val="ListParagraph"/>
        <w:numPr>
          <w:ilvl w:val="0"/>
          <w:numId w:val="58"/>
        </w:numPr>
      </w:pPr>
      <w:r>
        <w:t>Handle disconnect request</w:t>
      </w:r>
    </w:p>
    <w:p w14:paraId="21248381" w14:textId="77777777" w:rsidR="001E501C" w:rsidRDefault="001E501C" w:rsidP="003B5141">
      <w:pPr>
        <w:pStyle w:val="ListParagraph"/>
        <w:numPr>
          <w:ilvl w:val="0"/>
          <w:numId w:val="58"/>
        </w:numPr>
      </w:pPr>
      <w:r>
        <w:t>Transition to shutdown state</w:t>
      </w:r>
    </w:p>
    <w:p w14:paraId="10D5ACE8" w14:textId="77777777" w:rsidR="001E501C" w:rsidRDefault="001E501C" w:rsidP="003B5141">
      <w:pPr>
        <w:pStyle w:val="ListParagraph"/>
        <w:numPr>
          <w:ilvl w:val="0"/>
          <w:numId w:val="58"/>
        </w:numPr>
      </w:pPr>
      <w:r>
        <w:t>Close sockets and terminate</w:t>
      </w:r>
    </w:p>
    <w:p w14:paraId="73AA8B4D" w14:textId="77777777" w:rsidR="003B5141" w:rsidRDefault="003B5141" w:rsidP="001E501C"/>
    <w:p w14:paraId="530BA890" w14:textId="7A323866" w:rsidR="001E501C" w:rsidRPr="003B5141" w:rsidRDefault="001E501C" w:rsidP="001E501C">
      <w:pPr>
        <w:rPr>
          <w:b/>
          <w:bCs/>
          <w:sz w:val="24"/>
          <w:szCs w:val="24"/>
        </w:rPr>
      </w:pPr>
      <w:r w:rsidRPr="003B5141">
        <w:rPr>
          <w:b/>
          <w:bCs/>
          <w:sz w:val="24"/>
          <w:szCs w:val="24"/>
        </w:rPr>
        <w:t>Design Rationale</w:t>
      </w:r>
    </w:p>
    <w:p w14:paraId="014E7029" w14:textId="77777777" w:rsidR="001E501C" w:rsidRDefault="001E501C" w:rsidP="001E501C">
      <w:r>
        <w:t>The server acts as the controlling entity in the system. It ensures that all communication follows the defined protocol and that operations occur in the correct sequence.</w:t>
      </w:r>
    </w:p>
    <w:p w14:paraId="39319230" w14:textId="77777777" w:rsidR="001E501C" w:rsidRDefault="001E501C" w:rsidP="001E501C"/>
    <w:p w14:paraId="574FFD9A" w14:textId="380D03D4" w:rsidR="001E501C" w:rsidRDefault="001E501C" w:rsidP="003B5141">
      <w:pPr>
        <w:pStyle w:val="Heading2"/>
      </w:pPr>
      <w:bookmarkStart w:id="31" w:name="_Toc227188787"/>
      <w:r>
        <w:t>Integration of Components</w:t>
      </w:r>
      <w:bookmarkEnd w:id="31"/>
    </w:p>
    <w:p w14:paraId="2F665BDE" w14:textId="6658A30C" w:rsidR="001E501C" w:rsidRDefault="001E501C" w:rsidP="001E501C">
      <w:r>
        <w:t>All components work together to form a complete system:</w:t>
      </w:r>
    </w:p>
    <w:p w14:paraId="04DF24BA" w14:textId="77777777" w:rsidR="001E501C" w:rsidRDefault="001E501C" w:rsidP="003B5141">
      <w:pPr>
        <w:pStyle w:val="ListParagraph"/>
        <w:numPr>
          <w:ilvl w:val="0"/>
          <w:numId w:val="59"/>
        </w:numPr>
      </w:pPr>
      <w:r>
        <w:t>The common module ensures consistent communication</w:t>
      </w:r>
    </w:p>
    <w:p w14:paraId="7F909536" w14:textId="06246E99" w:rsidR="001E501C" w:rsidRDefault="001E501C" w:rsidP="003B5141">
      <w:pPr>
        <w:pStyle w:val="ListParagraph"/>
        <w:numPr>
          <w:ilvl w:val="0"/>
          <w:numId w:val="59"/>
        </w:numPr>
      </w:pPr>
      <w:r>
        <w:t xml:space="preserve">The client logic defines aircraft </w:t>
      </w:r>
      <w:r w:rsidR="008408EA">
        <w:t>behaviour</w:t>
      </w:r>
    </w:p>
    <w:p w14:paraId="68B927CF" w14:textId="77777777" w:rsidR="001E501C" w:rsidRDefault="001E501C" w:rsidP="003B5141">
      <w:pPr>
        <w:pStyle w:val="ListParagraph"/>
        <w:numPr>
          <w:ilvl w:val="0"/>
          <w:numId w:val="59"/>
        </w:numPr>
      </w:pPr>
      <w:r>
        <w:t>The server logic controls system decisions</w:t>
      </w:r>
    </w:p>
    <w:p w14:paraId="04734E94" w14:textId="54639AD0" w:rsidR="001E501C" w:rsidRDefault="001E501C" w:rsidP="001E501C">
      <w:pPr>
        <w:pStyle w:val="ListParagraph"/>
        <w:numPr>
          <w:ilvl w:val="0"/>
          <w:numId w:val="59"/>
        </w:numPr>
      </w:pPr>
      <w:r>
        <w:t>The main applications manage execution flow</w:t>
      </w:r>
    </w:p>
    <w:p w14:paraId="78093761" w14:textId="0C3700B2" w:rsidR="001E501C" w:rsidRDefault="001E501C" w:rsidP="001E501C">
      <w:r>
        <w:t>This modular structure allows the system to be:</w:t>
      </w:r>
    </w:p>
    <w:p w14:paraId="149E73A9" w14:textId="77777777" w:rsidR="001E501C" w:rsidRDefault="001E501C" w:rsidP="003B5141">
      <w:pPr>
        <w:pStyle w:val="ListParagraph"/>
        <w:numPr>
          <w:ilvl w:val="0"/>
          <w:numId w:val="60"/>
        </w:numPr>
      </w:pPr>
      <w:r>
        <w:t>easier to understand</w:t>
      </w:r>
    </w:p>
    <w:p w14:paraId="1DC7D1C5" w14:textId="77777777" w:rsidR="001E501C" w:rsidRDefault="001E501C" w:rsidP="003B5141">
      <w:pPr>
        <w:pStyle w:val="ListParagraph"/>
        <w:numPr>
          <w:ilvl w:val="0"/>
          <w:numId w:val="60"/>
        </w:numPr>
      </w:pPr>
      <w:r>
        <w:t>easier to test</w:t>
      </w:r>
    </w:p>
    <w:p w14:paraId="15C72EF6" w14:textId="77777777" w:rsidR="001E501C" w:rsidRDefault="001E501C" w:rsidP="003B5141">
      <w:pPr>
        <w:pStyle w:val="ListParagraph"/>
        <w:numPr>
          <w:ilvl w:val="0"/>
          <w:numId w:val="60"/>
        </w:numPr>
      </w:pPr>
      <w:r>
        <w:t>easier to maintain</w:t>
      </w:r>
    </w:p>
    <w:p w14:paraId="64DE3228" w14:textId="77777777" w:rsidR="00B44F96" w:rsidRDefault="00B44F96" w:rsidP="001E501C"/>
    <w:p w14:paraId="5237C380" w14:textId="632748B0" w:rsidR="001E501C" w:rsidRDefault="001E501C" w:rsidP="00B44F96">
      <w:pPr>
        <w:pStyle w:val="Heading2"/>
      </w:pPr>
      <w:bookmarkStart w:id="32" w:name="_Toc227188788"/>
      <w:r>
        <w:t>Implementation Summary</w:t>
      </w:r>
      <w:bookmarkEnd w:id="32"/>
    </w:p>
    <w:p w14:paraId="6BDCE796" w14:textId="751C7BB3" w:rsidR="001E501C" w:rsidRDefault="001E501C" w:rsidP="001E501C">
      <w:r>
        <w:t>The implementation follows a structured and modular design that aligns with safety-oriented software development practices. Each component has a clearly defined role, and all interactions are governed by a strict communication protocol and state machine.</w:t>
      </w:r>
    </w:p>
    <w:p w14:paraId="0FDEF067" w14:textId="14AD5B0F" w:rsidR="00626B60" w:rsidRDefault="001E501C" w:rsidP="001E501C">
      <w:r>
        <w:t>This approach ensures that the system is not only functionally correct but also maintainable, testable, and aligned with reliability requirements.</w:t>
      </w:r>
    </w:p>
    <w:p w14:paraId="32F3BBD1" w14:textId="77777777" w:rsidR="00F77E8B" w:rsidRDefault="00F77E8B" w:rsidP="001E501C"/>
    <w:p w14:paraId="7DE27B72" w14:textId="3E91E847" w:rsidR="00F77E8B" w:rsidRDefault="00F77E8B" w:rsidP="00F77E8B">
      <w:pPr>
        <w:pStyle w:val="Heading1"/>
        <w:jc w:val="center"/>
        <w:rPr>
          <w:b/>
          <w:bCs/>
        </w:rPr>
      </w:pPr>
      <w:bookmarkStart w:id="33" w:name="_Toc227188789"/>
      <w:r>
        <w:rPr>
          <w:b/>
          <w:bCs/>
        </w:rPr>
        <w:t>BUILD AND EXECUTION PROCESS</w:t>
      </w:r>
      <w:bookmarkEnd w:id="33"/>
    </w:p>
    <w:p w14:paraId="73B23904" w14:textId="77777777" w:rsidR="00E35C08" w:rsidRDefault="00E35C08" w:rsidP="00E35C08">
      <w:r>
        <w:t xml:space="preserve">The Aircraft–Ground Control Communication System is built using C++ with a structured build system based on </w:t>
      </w:r>
      <w:proofErr w:type="spellStart"/>
      <w:r>
        <w:t>CMake</w:t>
      </w:r>
      <w:proofErr w:type="spellEnd"/>
      <w:r>
        <w:t xml:space="preserve">. The project is developed and executed in a Windows environment </w:t>
      </w:r>
      <w:r>
        <w:lastRenderedPageBreak/>
        <w:t>using Visual Studio 2022. This section describes the complete process required to build and run the system.</w:t>
      </w:r>
    </w:p>
    <w:p w14:paraId="17424AB0" w14:textId="77777777" w:rsidR="00E35C08" w:rsidRDefault="00E35C08" w:rsidP="00E35C08"/>
    <w:p w14:paraId="2FC02A51" w14:textId="59E4DA9E" w:rsidR="00E35C08" w:rsidRDefault="00E35C08" w:rsidP="00E35C08">
      <w:pPr>
        <w:pStyle w:val="Heading2"/>
      </w:pPr>
      <w:bookmarkStart w:id="34" w:name="_Toc227188790"/>
      <w:r>
        <w:t>Development Environment</w:t>
      </w:r>
      <w:bookmarkEnd w:id="34"/>
    </w:p>
    <w:p w14:paraId="5B6827B4" w14:textId="3BA3C753" w:rsidR="00E35C08" w:rsidRDefault="00E35C08" w:rsidP="00E35C08">
      <w:r>
        <w:t>The project was developed using the following tools and technologies:</w:t>
      </w:r>
    </w:p>
    <w:p w14:paraId="45C7FB3C" w14:textId="77777777" w:rsidR="00E35C08" w:rsidRDefault="00E35C08" w:rsidP="00E35C08">
      <w:pPr>
        <w:pStyle w:val="ListParagraph"/>
        <w:numPr>
          <w:ilvl w:val="0"/>
          <w:numId w:val="61"/>
        </w:numPr>
      </w:pPr>
      <w:r>
        <w:t>Programming Language: C++</w:t>
      </w:r>
    </w:p>
    <w:p w14:paraId="23FDF448" w14:textId="77777777" w:rsidR="00E35C08" w:rsidRDefault="00E35C08" w:rsidP="00E35C08">
      <w:pPr>
        <w:pStyle w:val="ListParagraph"/>
        <w:numPr>
          <w:ilvl w:val="0"/>
          <w:numId w:val="61"/>
        </w:numPr>
      </w:pPr>
      <w:r>
        <w:t>Compiler: MSVC (Microsoft Visual C++ Compiler)</w:t>
      </w:r>
    </w:p>
    <w:p w14:paraId="60912C92" w14:textId="77777777" w:rsidR="00E35C08" w:rsidRDefault="00E35C08" w:rsidP="00E35C08">
      <w:pPr>
        <w:pStyle w:val="ListParagraph"/>
        <w:numPr>
          <w:ilvl w:val="0"/>
          <w:numId w:val="61"/>
        </w:numPr>
      </w:pPr>
      <w:r>
        <w:t>IDE: Visual Studio 2022</w:t>
      </w:r>
    </w:p>
    <w:p w14:paraId="3C67C2A4" w14:textId="77777777" w:rsidR="00E35C08" w:rsidRDefault="00E35C08" w:rsidP="00E35C08">
      <w:pPr>
        <w:pStyle w:val="ListParagraph"/>
        <w:numPr>
          <w:ilvl w:val="0"/>
          <w:numId w:val="61"/>
        </w:numPr>
      </w:pPr>
      <w:r>
        <w:t xml:space="preserve">Build System: </w:t>
      </w:r>
      <w:proofErr w:type="spellStart"/>
      <w:r>
        <w:t>CMake</w:t>
      </w:r>
      <w:proofErr w:type="spellEnd"/>
    </w:p>
    <w:p w14:paraId="73A2F31A" w14:textId="77777777" w:rsidR="00E35C08" w:rsidRDefault="00E35C08" w:rsidP="00E35C08">
      <w:pPr>
        <w:pStyle w:val="ListParagraph"/>
        <w:numPr>
          <w:ilvl w:val="0"/>
          <w:numId w:val="61"/>
        </w:numPr>
      </w:pPr>
      <w:r>
        <w:t>Operating System: Windows</w:t>
      </w:r>
    </w:p>
    <w:p w14:paraId="5853C5FA" w14:textId="3A5F1ACA" w:rsidR="00E35C08" w:rsidRDefault="00E35C08" w:rsidP="00E35C08">
      <w:pPr>
        <w:pStyle w:val="ListParagraph"/>
        <w:numPr>
          <w:ilvl w:val="0"/>
          <w:numId w:val="61"/>
        </w:numPr>
      </w:pPr>
      <w:r>
        <w:t>Networking Library: Winsock (TCP/IP)</w:t>
      </w:r>
    </w:p>
    <w:p w14:paraId="20DEF811" w14:textId="77777777" w:rsidR="00E35C08" w:rsidRDefault="00E35C08" w:rsidP="00E35C08">
      <w:r>
        <w:t>These tools were selected to provide a stable and industry-relevant development environment.</w:t>
      </w:r>
    </w:p>
    <w:p w14:paraId="2DB3801D" w14:textId="77777777" w:rsidR="00E35C08" w:rsidRDefault="00E35C08" w:rsidP="00E35C08"/>
    <w:p w14:paraId="5F405887" w14:textId="4EBA8DDE" w:rsidR="00E35C08" w:rsidRDefault="00E35C08" w:rsidP="00E35C08">
      <w:pPr>
        <w:pStyle w:val="Heading2"/>
      </w:pPr>
      <w:bookmarkStart w:id="35" w:name="_Toc227188791"/>
      <w:r>
        <w:t>Project St</w:t>
      </w:r>
      <w:r>
        <w:t>r</w:t>
      </w:r>
      <w:r>
        <w:t>ucture</w:t>
      </w:r>
      <w:bookmarkEnd w:id="35"/>
    </w:p>
    <w:p w14:paraId="52B91F7D" w14:textId="65E157B6" w:rsidR="00E35C08" w:rsidRDefault="00E35C08" w:rsidP="00E35C08">
      <w:r>
        <w:t>The project follows a structured directory layout:</w:t>
      </w:r>
    </w:p>
    <w:p w14:paraId="22F9CFEF" w14:textId="77777777" w:rsidR="00E35C08" w:rsidRDefault="00E35C08" w:rsidP="00E35C08">
      <w:pPr>
        <w:pStyle w:val="ListParagraph"/>
        <w:numPr>
          <w:ilvl w:val="0"/>
          <w:numId w:val="63"/>
        </w:numPr>
      </w:pPr>
      <w:proofErr w:type="spellStart"/>
      <w:r>
        <w:t>src</w:t>
      </w:r>
      <w:proofErr w:type="spellEnd"/>
      <w:r>
        <w:t>/</w:t>
      </w:r>
    </w:p>
    <w:p w14:paraId="64AACF46" w14:textId="77777777" w:rsidR="00E35C08" w:rsidRDefault="00E35C08" w:rsidP="00E35C08">
      <w:pPr>
        <w:ind w:firstLine="720"/>
      </w:pPr>
      <w:r>
        <w:t>Contains all source files for client, server, and shared logic</w:t>
      </w:r>
    </w:p>
    <w:p w14:paraId="07DEAD44" w14:textId="77777777" w:rsidR="00E35C08" w:rsidRDefault="00E35C08" w:rsidP="00E35C08">
      <w:pPr>
        <w:pStyle w:val="ListParagraph"/>
        <w:numPr>
          <w:ilvl w:val="0"/>
          <w:numId w:val="63"/>
        </w:numPr>
      </w:pPr>
      <w:r>
        <w:t>include/</w:t>
      </w:r>
    </w:p>
    <w:p w14:paraId="04A9AE59" w14:textId="77777777" w:rsidR="00E35C08" w:rsidRDefault="00E35C08" w:rsidP="00E35C08">
      <w:pPr>
        <w:ind w:firstLine="720"/>
      </w:pPr>
      <w:r>
        <w:t>Contains header files defining interfaces and data structures</w:t>
      </w:r>
    </w:p>
    <w:p w14:paraId="7C9238FC" w14:textId="77777777" w:rsidR="00E35C08" w:rsidRDefault="00E35C08" w:rsidP="00E35C08">
      <w:pPr>
        <w:pStyle w:val="ListParagraph"/>
        <w:numPr>
          <w:ilvl w:val="0"/>
          <w:numId w:val="63"/>
        </w:numPr>
      </w:pPr>
      <w:r>
        <w:t>build/</w:t>
      </w:r>
    </w:p>
    <w:p w14:paraId="10A125A5" w14:textId="77777777" w:rsidR="00E35C08" w:rsidRDefault="00E35C08" w:rsidP="00E35C08">
      <w:pPr>
        <w:ind w:firstLine="720"/>
      </w:pPr>
      <w:r>
        <w:t>Generated directory containing compiled binaries and intermediate files</w:t>
      </w:r>
    </w:p>
    <w:p w14:paraId="112DD56E" w14:textId="77777777" w:rsidR="00E35C08" w:rsidRDefault="00E35C08" w:rsidP="00E35C08">
      <w:pPr>
        <w:pStyle w:val="ListParagraph"/>
        <w:numPr>
          <w:ilvl w:val="0"/>
          <w:numId w:val="63"/>
        </w:numPr>
      </w:pPr>
      <w:r>
        <w:t>CMakeLists.txt</w:t>
      </w:r>
    </w:p>
    <w:p w14:paraId="07E08B02" w14:textId="018F1004" w:rsidR="00E35C08" w:rsidRDefault="00E35C08" w:rsidP="00E35C08">
      <w:pPr>
        <w:ind w:firstLine="720"/>
      </w:pPr>
      <w:r>
        <w:t>Defines the build configuration and project structure</w:t>
      </w:r>
    </w:p>
    <w:p w14:paraId="4C41935C" w14:textId="77777777" w:rsidR="00E35C08" w:rsidRDefault="00E35C08" w:rsidP="00E35C08">
      <w:r>
        <w:t>This organization separates source code from build artifacts, improving clarity and maintainability.</w:t>
      </w:r>
    </w:p>
    <w:p w14:paraId="0ABEFCC7" w14:textId="77777777" w:rsidR="00E35C08" w:rsidRDefault="00E35C08" w:rsidP="00E35C08"/>
    <w:p w14:paraId="3DE19E29" w14:textId="4F2EBF68" w:rsidR="00E35C08" w:rsidRDefault="00E35C08" w:rsidP="00E35C08">
      <w:pPr>
        <w:pStyle w:val="Heading2"/>
      </w:pPr>
      <w:bookmarkStart w:id="36" w:name="_Toc227188792"/>
      <w:r>
        <w:t xml:space="preserve">Building the Project Using </w:t>
      </w:r>
      <w:proofErr w:type="spellStart"/>
      <w:r>
        <w:t>CMake</w:t>
      </w:r>
      <w:bookmarkEnd w:id="36"/>
      <w:proofErr w:type="spellEnd"/>
    </w:p>
    <w:p w14:paraId="4C3535FA" w14:textId="4F71D026" w:rsidR="00E35C08" w:rsidRDefault="00E35C08" w:rsidP="00E35C08">
      <w:r>
        <w:t xml:space="preserve">The project is built using </w:t>
      </w:r>
      <w:proofErr w:type="spellStart"/>
      <w:r>
        <w:t>CMake</w:t>
      </w:r>
      <w:proofErr w:type="spellEnd"/>
      <w:r>
        <w:t xml:space="preserve"> commands executed from the terminal.</w:t>
      </w:r>
    </w:p>
    <w:p w14:paraId="30649DE0" w14:textId="77777777" w:rsidR="00E35C08" w:rsidRPr="00E35C08" w:rsidRDefault="00E35C08" w:rsidP="00E35C08">
      <w:pPr>
        <w:rPr>
          <w:b/>
          <w:bCs/>
          <w:sz w:val="24"/>
          <w:szCs w:val="24"/>
        </w:rPr>
      </w:pPr>
      <w:r w:rsidRPr="00E35C08">
        <w:rPr>
          <w:b/>
          <w:bCs/>
          <w:sz w:val="24"/>
          <w:szCs w:val="24"/>
        </w:rPr>
        <w:t>Step 1: Configure the Build</w:t>
      </w:r>
    </w:p>
    <w:p w14:paraId="45411BBE" w14:textId="5C4B13B3" w:rsidR="00E35C08" w:rsidRPr="00E35C08" w:rsidRDefault="00E35C08" w:rsidP="00E35C08">
      <w:pPr>
        <w:ind w:left="2880" w:firstLine="720"/>
        <w:rPr>
          <w:b/>
          <w:bCs/>
        </w:rPr>
      </w:pPr>
      <w:proofErr w:type="spellStart"/>
      <w:r w:rsidRPr="00E35C08">
        <w:rPr>
          <w:b/>
          <w:bCs/>
        </w:rPr>
        <w:t>cmake</w:t>
      </w:r>
      <w:proofErr w:type="spellEnd"/>
      <w:r w:rsidRPr="00E35C08">
        <w:rPr>
          <w:b/>
          <w:bCs/>
        </w:rPr>
        <w:t xml:space="preserve"> -S . -B build</w:t>
      </w:r>
    </w:p>
    <w:p w14:paraId="5307AAAB" w14:textId="513A92F7" w:rsidR="00E35C08" w:rsidRDefault="00E35C08" w:rsidP="00E35C08">
      <w:r>
        <w:t>This command</w:t>
      </w:r>
      <w:r>
        <w:t xml:space="preserve"> </w:t>
      </w:r>
      <w:r>
        <w:t>reads the CMakeLists.txt file</w:t>
      </w:r>
      <w:r>
        <w:t xml:space="preserve"> and </w:t>
      </w:r>
      <w:r>
        <w:t>generates build files inside the build/ directory</w:t>
      </w:r>
    </w:p>
    <w:p w14:paraId="682B3584" w14:textId="77777777" w:rsidR="00E35C08" w:rsidRPr="00E35C08" w:rsidRDefault="00E35C08" w:rsidP="00E35C08">
      <w:pPr>
        <w:rPr>
          <w:b/>
          <w:bCs/>
          <w:sz w:val="24"/>
          <w:szCs w:val="24"/>
        </w:rPr>
      </w:pPr>
      <w:r w:rsidRPr="00E35C08">
        <w:rPr>
          <w:b/>
          <w:bCs/>
          <w:sz w:val="24"/>
          <w:szCs w:val="24"/>
        </w:rPr>
        <w:t>Step 2: Build the Project</w:t>
      </w:r>
    </w:p>
    <w:p w14:paraId="09EDAC6E" w14:textId="52DC3DED" w:rsidR="00E35C08" w:rsidRPr="00AB3EBE" w:rsidRDefault="00E35C08" w:rsidP="00AB3EBE">
      <w:pPr>
        <w:ind w:left="2880" w:firstLine="720"/>
        <w:rPr>
          <w:b/>
          <w:bCs/>
        </w:rPr>
      </w:pPr>
      <w:proofErr w:type="spellStart"/>
      <w:r w:rsidRPr="00E35C08">
        <w:rPr>
          <w:b/>
          <w:bCs/>
        </w:rPr>
        <w:t>cmake</w:t>
      </w:r>
      <w:proofErr w:type="spellEnd"/>
      <w:r w:rsidRPr="00E35C08">
        <w:rPr>
          <w:b/>
          <w:bCs/>
        </w:rPr>
        <w:t xml:space="preserve"> --build </w:t>
      </w:r>
      <w:proofErr w:type="spellStart"/>
      <w:r w:rsidRPr="00E35C08">
        <w:rPr>
          <w:b/>
          <w:bCs/>
        </w:rPr>
        <w:t>build</w:t>
      </w:r>
      <w:proofErr w:type="spellEnd"/>
    </w:p>
    <w:p w14:paraId="2B7AE895" w14:textId="218A4899" w:rsidR="00E35C08" w:rsidRDefault="00E35C08" w:rsidP="00E35C08">
      <w:r>
        <w:lastRenderedPageBreak/>
        <w:t>This command</w:t>
      </w:r>
      <w:r w:rsidR="00AB3EBE">
        <w:t xml:space="preserve"> </w:t>
      </w:r>
      <w:r>
        <w:t>compiles all source files</w:t>
      </w:r>
      <w:r w:rsidR="00AB3EBE">
        <w:t xml:space="preserve"> and </w:t>
      </w:r>
      <w:r>
        <w:t>generates executables for the client and server</w:t>
      </w:r>
      <w:r w:rsidR="00AB3EBE">
        <w:t>. A</w:t>
      </w:r>
      <w:r>
        <w:t>fter a successful build,</w:t>
      </w:r>
      <w:r w:rsidR="00AB3EBE">
        <w:t xml:space="preserve"> </w:t>
      </w:r>
      <w:r>
        <w:t>client.exe</w:t>
      </w:r>
      <w:r w:rsidR="00AB3EBE">
        <w:t xml:space="preserve">, </w:t>
      </w:r>
      <w:r>
        <w:t>server.exe</w:t>
      </w:r>
      <w:r w:rsidR="00AB3EBE">
        <w:t xml:space="preserve"> and </w:t>
      </w:r>
      <w:r>
        <w:t>supporting libraries and object files</w:t>
      </w:r>
      <w:r w:rsidR="00AB3EBE">
        <w:t xml:space="preserve"> are generated.</w:t>
      </w:r>
    </w:p>
    <w:p w14:paraId="4FE7E1C3" w14:textId="77777777" w:rsidR="00E35C08" w:rsidRDefault="00E35C08" w:rsidP="00E35C08"/>
    <w:p w14:paraId="0661CB36" w14:textId="2A5FCC68" w:rsidR="00E35C08" w:rsidRDefault="00E35C08" w:rsidP="00D97B3B">
      <w:pPr>
        <w:pStyle w:val="Heading2"/>
      </w:pPr>
      <w:bookmarkStart w:id="37" w:name="_Toc227188793"/>
      <w:r>
        <w:t>Running the Application</w:t>
      </w:r>
      <w:bookmarkEnd w:id="37"/>
    </w:p>
    <w:p w14:paraId="350DEDDF" w14:textId="38317D4F" w:rsidR="00E35C08" w:rsidRDefault="00E35C08" w:rsidP="00E35C08">
      <w:r>
        <w:t>The system consists of two applications that must be run separately:</w:t>
      </w:r>
    </w:p>
    <w:p w14:paraId="726B5010" w14:textId="77777777" w:rsidR="00E35C08" w:rsidRDefault="00E35C08" w:rsidP="00D97B3B">
      <w:pPr>
        <w:pStyle w:val="ListParagraph"/>
        <w:numPr>
          <w:ilvl w:val="0"/>
          <w:numId w:val="63"/>
        </w:numPr>
      </w:pPr>
      <w:r>
        <w:t>Server (ground control)</w:t>
      </w:r>
    </w:p>
    <w:p w14:paraId="19EB5DAA" w14:textId="77777777" w:rsidR="00E35C08" w:rsidRDefault="00E35C08" w:rsidP="00D97B3B">
      <w:pPr>
        <w:pStyle w:val="ListParagraph"/>
        <w:numPr>
          <w:ilvl w:val="0"/>
          <w:numId w:val="63"/>
        </w:numPr>
      </w:pPr>
      <w:r>
        <w:t>Client (aircraft)</w:t>
      </w:r>
    </w:p>
    <w:p w14:paraId="371C3B7A" w14:textId="77777777" w:rsidR="00D97B3B" w:rsidRDefault="00D97B3B" w:rsidP="00E35C08"/>
    <w:p w14:paraId="7575134E" w14:textId="68EBBF71" w:rsidR="00E35C08" w:rsidRPr="00D97B3B" w:rsidRDefault="00E35C08" w:rsidP="00E35C08">
      <w:pPr>
        <w:rPr>
          <w:b/>
          <w:bCs/>
          <w:sz w:val="24"/>
          <w:szCs w:val="24"/>
        </w:rPr>
      </w:pPr>
      <w:r w:rsidRPr="00D97B3B">
        <w:rPr>
          <w:b/>
          <w:bCs/>
          <w:sz w:val="24"/>
          <w:szCs w:val="24"/>
        </w:rPr>
        <w:t>Step 1: Run the Server</w:t>
      </w:r>
    </w:p>
    <w:p w14:paraId="2C319DFC" w14:textId="2449B700" w:rsidR="00E35C08" w:rsidRDefault="00E35C08" w:rsidP="00E35C08">
      <w:r>
        <w:t>Navigate to the build directory and run</w:t>
      </w:r>
      <w:r w:rsidR="00D97B3B">
        <w:t xml:space="preserve"> </w:t>
      </w:r>
      <w:r w:rsidR="00886476">
        <w:rPr>
          <w:b/>
          <w:bCs/>
        </w:rPr>
        <w:t>.\</w:t>
      </w:r>
      <w:r w:rsidR="00D97B3B" w:rsidRPr="00D97B3B">
        <w:rPr>
          <w:b/>
          <w:bCs/>
        </w:rPr>
        <w:t>build\Debug\server.exe</w:t>
      </w:r>
      <w:r w:rsidR="00D97B3B">
        <w:t xml:space="preserve">. </w:t>
      </w:r>
      <w:r>
        <w:t>The server will</w:t>
      </w:r>
      <w:r w:rsidR="00D97B3B">
        <w:t xml:space="preserve"> </w:t>
      </w:r>
      <w:r>
        <w:t>initialize sockets</w:t>
      </w:r>
      <w:r w:rsidR="00D97B3B">
        <w:t xml:space="preserve">, </w:t>
      </w:r>
      <w:r>
        <w:t>start listening on the configured port</w:t>
      </w:r>
      <w:r w:rsidR="00D97B3B">
        <w:t xml:space="preserve"> and </w:t>
      </w:r>
      <w:r>
        <w:t>wait for client connection</w:t>
      </w:r>
      <w:r w:rsidR="00D97B3B">
        <w:t>.</w:t>
      </w:r>
    </w:p>
    <w:p w14:paraId="743D1191" w14:textId="467E21C9" w:rsidR="00E35C08" w:rsidRPr="00886476" w:rsidRDefault="00E35C08" w:rsidP="00E35C08">
      <w:pPr>
        <w:rPr>
          <w:b/>
          <w:bCs/>
          <w:sz w:val="24"/>
          <w:szCs w:val="24"/>
        </w:rPr>
      </w:pPr>
      <w:r w:rsidRPr="00886476">
        <w:rPr>
          <w:b/>
          <w:bCs/>
          <w:sz w:val="24"/>
          <w:szCs w:val="24"/>
        </w:rPr>
        <w:t>Step 2: Run the Client</w:t>
      </w:r>
    </w:p>
    <w:p w14:paraId="2152160A" w14:textId="0C4F00E0" w:rsidR="00E35C08" w:rsidRDefault="00E35C08" w:rsidP="00E35C08">
      <w:r>
        <w:t>In a separate terminal</w:t>
      </w:r>
      <w:r w:rsidR="00886476">
        <w:t xml:space="preserve">, run </w:t>
      </w:r>
      <w:r w:rsidR="00886476" w:rsidRPr="00886476">
        <w:rPr>
          <w:b/>
          <w:bCs/>
        </w:rPr>
        <w:t>.\</w:t>
      </w:r>
      <w:r w:rsidRPr="00886476">
        <w:rPr>
          <w:b/>
          <w:bCs/>
        </w:rPr>
        <w:t>build\Debug\client.exe</w:t>
      </w:r>
      <w:r w:rsidR="00886476">
        <w:t xml:space="preserve">. </w:t>
      </w:r>
      <w:r>
        <w:t>The client will</w:t>
      </w:r>
      <w:r w:rsidR="00886476">
        <w:t xml:space="preserve"> </w:t>
      </w:r>
      <w:r>
        <w:t>connect to the server</w:t>
      </w:r>
      <w:r w:rsidR="00886476">
        <w:t xml:space="preserve">, </w:t>
      </w:r>
      <w:r>
        <w:t>initiate communication</w:t>
      </w:r>
      <w:r w:rsidR="00886476">
        <w:t xml:space="preserve"> and </w:t>
      </w:r>
      <w:r>
        <w:t>begin sending telemetry data</w:t>
      </w:r>
    </w:p>
    <w:p w14:paraId="3EF29CCA" w14:textId="77777777" w:rsidR="00886476" w:rsidRDefault="00886476" w:rsidP="00E35C08"/>
    <w:p w14:paraId="3D67D833" w14:textId="0BD09F73" w:rsidR="00E35C08" w:rsidRDefault="00E35C08" w:rsidP="00266E89">
      <w:pPr>
        <w:pStyle w:val="Heading2"/>
      </w:pPr>
      <w:bookmarkStart w:id="38" w:name="_Toc227188794"/>
      <w:r>
        <w:t xml:space="preserve">Execution </w:t>
      </w:r>
      <w:r w:rsidR="008408EA">
        <w:t>Behaviour</w:t>
      </w:r>
      <w:bookmarkEnd w:id="38"/>
    </w:p>
    <w:p w14:paraId="04E549F6" w14:textId="441283A7" w:rsidR="00E35C08" w:rsidRDefault="00E35C08" w:rsidP="00E35C08">
      <w:r>
        <w:t>Once both applications are running:</w:t>
      </w:r>
    </w:p>
    <w:p w14:paraId="6B53262D" w14:textId="77777777" w:rsidR="00E35C08" w:rsidRDefault="00E35C08" w:rsidP="00266E89">
      <w:pPr>
        <w:pStyle w:val="ListParagraph"/>
        <w:numPr>
          <w:ilvl w:val="0"/>
          <w:numId w:val="64"/>
        </w:numPr>
      </w:pPr>
      <w:r>
        <w:t>The client sends a connection request</w:t>
      </w:r>
    </w:p>
    <w:p w14:paraId="6FEC74F2" w14:textId="77777777" w:rsidR="00E35C08" w:rsidRDefault="00E35C08" w:rsidP="00266E89">
      <w:pPr>
        <w:pStyle w:val="ListParagraph"/>
        <w:numPr>
          <w:ilvl w:val="0"/>
          <w:numId w:val="64"/>
        </w:numPr>
      </w:pPr>
      <w:r>
        <w:t>The server verifies and acknowledges the client</w:t>
      </w:r>
    </w:p>
    <w:p w14:paraId="5D4F57A1" w14:textId="77777777" w:rsidR="00E35C08" w:rsidRDefault="00E35C08" w:rsidP="00266E89">
      <w:pPr>
        <w:pStyle w:val="ListParagraph"/>
        <w:numPr>
          <w:ilvl w:val="0"/>
          <w:numId w:val="64"/>
        </w:numPr>
      </w:pPr>
      <w:r>
        <w:t>The system enters active communication</w:t>
      </w:r>
    </w:p>
    <w:p w14:paraId="47E1B519" w14:textId="77777777" w:rsidR="00E35C08" w:rsidRDefault="00E35C08" w:rsidP="00266E89">
      <w:pPr>
        <w:pStyle w:val="ListParagraph"/>
        <w:numPr>
          <w:ilvl w:val="0"/>
          <w:numId w:val="64"/>
        </w:numPr>
      </w:pPr>
      <w:r>
        <w:t>Telemetry data is exchanged</w:t>
      </w:r>
    </w:p>
    <w:p w14:paraId="38ED525B" w14:textId="77777777" w:rsidR="00E35C08" w:rsidRDefault="00E35C08" w:rsidP="00266E89">
      <w:pPr>
        <w:pStyle w:val="ListParagraph"/>
        <w:numPr>
          <w:ilvl w:val="0"/>
          <w:numId w:val="64"/>
        </w:numPr>
      </w:pPr>
      <w:r>
        <w:t>Commands and requests are processed</w:t>
      </w:r>
    </w:p>
    <w:p w14:paraId="037D3179" w14:textId="77777777" w:rsidR="00E35C08" w:rsidRDefault="00E35C08" w:rsidP="00266E89">
      <w:pPr>
        <w:pStyle w:val="ListParagraph"/>
        <w:numPr>
          <w:ilvl w:val="0"/>
          <w:numId w:val="64"/>
        </w:numPr>
      </w:pPr>
      <w:r>
        <w:t>A large data transfer is initiated</w:t>
      </w:r>
    </w:p>
    <w:p w14:paraId="4178B8BB" w14:textId="0ABFA3ED" w:rsidR="00E35C08" w:rsidRDefault="00E35C08" w:rsidP="00E35C08">
      <w:pPr>
        <w:pStyle w:val="ListParagraph"/>
        <w:numPr>
          <w:ilvl w:val="0"/>
          <w:numId w:val="64"/>
        </w:numPr>
      </w:pPr>
      <w:r>
        <w:t>The session is terminated through a controlled disconnect</w:t>
      </w:r>
    </w:p>
    <w:p w14:paraId="4F53B42D" w14:textId="77777777" w:rsidR="00E35C08" w:rsidRDefault="00E35C08" w:rsidP="00E35C08">
      <w:r>
        <w:t>All communication events are logged during execution.</w:t>
      </w:r>
    </w:p>
    <w:p w14:paraId="5933FECF" w14:textId="77777777" w:rsidR="00E35C08" w:rsidRDefault="00E35C08" w:rsidP="00E35C08"/>
    <w:p w14:paraId="6C4578BB" w14:textId="76E06BB3" w:rsidR="00E35C08" w:rsidRDefault="00E35C08" w:rsidP="00266E89">
      <w:pPr>
        <w:pStyle w:val="Heading2"/>
      </w:pPr>
      <w:bookmarkStart w:id="39" w:name="_Toc227188795"/>
      <w:r>
        <w:t>Generated Output Files</w:t>
      </w:r>
      <w:bookmarkEnd w:id="39"/>
    </w:p>
    <w:p w14:paraId="6439F3E0" w14:textId="1A90977C" w:rsidR="00E35C08" w:rsidRDefault="00E35C08" w:rsidP="00E35C08">
      <w:r>
        <w:t>During execution, the system generates the following files:</w:t>
      </w:r>
    </w:p>
    <w:p w14:paraId="1E4DB30A" w14:textId="77777777" w:rsidR="00E35C08" w:rsidRDefault="00E35C08" w:rsidP="00266E89">
      <w:pPr>
        <w:pStyle w:val="ListParagraph"/>
        <w:numPr>
          <w:ilvl w:val="0"/>
          <w:numId w:val="65"/>
        </w:numPr>
      </w:pPr>
      <w:r>
        <w:t>client_log.csv</w:t>
      </w:r>
    </w:p>
    <w:p w14:paraId="4477A1DB" w14:textId="4AAA4457" w:rsidR="00E35C08" w:rsidRDefault="00E35C08" w:rsidP="00E35C08">
      <w:pPr>
        <w:pStyle w:val="ListParagraph"/>
        <w:numPr>
          <w:ilvl w:val="0"/>
          <w:numId w:val="65"/>
        </w:numPr>
      </w:pPr>
      <w:r>
        <w:t>server_log.csv</w:t>
      </w:r>
    </w:p>
    <w:p w14:paraId="23A98AAF" w14:textId="141A2684" w:rsidR="00E35C08" w:rsidRDefault="00E35C08" w:rsidP="00E35C08">
      <w:r>
        <w:t>These files contain detailed logs of</w:t>
      </w:r>
      <w:r w:rsidR="00266E89">
        <w:t xml:space="preserve"> </w:t>
      </w:r>
      <w:r>
        <w:t>message exchanges</w:t>
      </w:r>
      <w:r w:rsidR="00266E89">
        <w:t xml:space="preserve">, </w:t>
      </w:r>
      <w:r>
        <w:t>errors</w:t>
      </w:r>
      <w:r w:rsidR="00266E89">
        <w:t xml:space="preserve"> and </w:t>
      </w:r>
      <w:r>
        <w:t>state transitions</w:t>
      </w:r>
    </w:p>
    <w:p w14:paraId="4A6F6E5A" w14:textId="6D57BCB1" w:rsidR="00E35C08" w:rsidRDefault="00E35C08" w:rsidP="00E35C08">
      <w:r>
        <w:t>For large data transfer</w:t>
      </w:r>
      <w:r w:rsidR="00130861">
        <w:t xml:space="preserve">, </w:t>
      </w:r>
      <w:r>
        <w:t>received_diagnostic_payload.bin</w:t>
      </w:r>
      <w:r w:rsidR="00130861">
        <w:t xml:space="preserve"> is generated</w:t>
      </w:r>
      <w:r w:rsidR="008276F4">
        <w:t xml:space="preserve">. </w:t>
      </w:r>
      <w:r>
        <w:t>This file is generated on the client side and contains the reconstructed data received from the server.</w:t>
      </w:r>
    </w:p>
    <w:p w14:paraId="2FE94112" w14:textId="77777777" w:rsidR="00E35C08" w:rsidRDefault="00E35C08" w:rsidP="00E35C08"/>
    <w:p w14:paraId="10A4802C" w14:textId="79019D55" w:rsidR="00E35C08" w:rsidRDefault="00E35C08" w:rsidP="00901E89">
      <w:pPr>
        <w:pStyle w:val="Heading2"/>
      </w:pPr>
      <w:bookmarkStart w:id="40" w:name="_Toc227188796"/>
      <w:r>
        <w:lastRenderedPageBreak/>
        <w:t>Integration with Testing</w:t>
      </w:r>
      <w:bookmarkEnd w:id="40"/>
    </w:p>
    <w:p w14:paraId="53163217" w14:textId="4DFDACAE" w:rsidR="00E35C08" w:rsidRDefault="00E35C08" w:rsidP="00E35C08">
      <w:r>
        <w:t>The build process also supports testing through MSTest:</w:t>
      </w:r>
    </w:p>
    <w:p w14:paraId="158C6F27" w14:textId="77777777" w:rsidR="00E35C08" w:rsidRDefault="00E35C08" w:rsidP="00901E89">
      <w:pPr>
        <w:pStyle w:val="ListParagraph"/>
        <w:numPr>
          <w:ilvl w:val="0"/>
          <w:numId w:val="66"/>
        </w:numPr>
      </w:pPr>
      <w:r>
        <w:t>test projects are included in the solution</w:t>
      </w:r>
    </w:p>
    <w:p w14:paraId="4790F9FE" w14:textId="77777777" w:rsidR="00E35C08" w:rsidRDefault="00E35C08" w:rsidP="00901E89">
      <w:pPr>
        <w:pStyle w:val="ListParagraph"/>
        <w:numPr>
          <w:ilvl w:val="0"/>
          <w:numId w:val="66"/>
        </w:numPr>
      </w:pPr>
      <w:r>
        <w:t>tests can be executed using Visual Studio Test Explorer</w:t>
      </w:r>
    </w:p>
    <w:p w14:paraId="1FD36269" w14:textId="77777777" w:rsidR="00E35C08" w:rsidRDefault="00E35C08" w:rsidP="00901E89">
      <w:pPr>
        <w:pStyle w:val="ListParagraph"/>
        <w:numPr>
          <w:ilvl w:val="0"/>
          <w:numId w:val="66"/>
        </w:numPr>
      </w:pPr>
      <w:r>
        <w:t>results are automatically generated and displayed</w:t>
      </w:r>
    </w:p>
    <w:p w14:paraId="3C123C4A" w14:textId="77777777" w:rsidR="00901E89" w:rsidRDefault="00901E89" w:rsidP="00E35C08"/>
    <w:p w14:paraId="5BBFD6D5" w14:textId="0FFA8BB6" w:rsidR="00E35C08" w:rsidRDefault="00E35C08" w:rsidP="00901E89">
      <w:pPr>
        <w:pStyle w:val="Heading2"/>
      </w:pPr>
      <w:bookmarkStart w:id="41" w:name="_Toc227188797"/>
      <w:r>
        <w:t>Integration with Static Analysis</w:t>
      </w:r>
      <w:bookmarkEnd w:id="41"/>
    </w:p>
    <w:p w14:paraId="74EEA49B" w14:textId="19CE8A94" w:rsidR="00E35C08" w:rsidRDefault="00E35C08" w:rsidP="00E35C08">
      <w:r>
        <w:t>The build process is also used for static analysis:</w:t>
      </w:r>
    </w:p>
    <w:p w14:paraId="022DCEBD" w14:textId="77777777" w:rsidR="00E35C08" w:rsidRDefault="00E35C08" w:rsidP="00901E89">
      <w:pPr>
        <w:pStyle w:val="ListParagraph"/>
        <w:numPr>
          <w:ilvl w:val="0"/>
          <w:numId w:val="67"/>
        </w:numPr>
      </w:pPr>
      <w:r>
        <w:t>PVS-Studio monitors the compilation process</w:t>
      </w:r>
    </w:p>
    <w:p w14:paraId="3260E906" w14:textId="77777777" w:rsidR="00E35C08" w:rsidRDefault="00E35C08" w:rsidP="00901E89">
      <w:pPr>
        <w:pStyle w:val="ListParagraph"/>
        <w:numPr>
          <w:ilvl w:val="0"/>
          <w:numId w:val="67"/>
        </w:numPr>
      </w:pPr>
      <w:r>
        <w:t>analysis is triggered during build execution</w:t>
      </w:r>
    </w:p>
    <w:p w14:paraId="4AD86625" w14:textId="77777777" w:rsidR="00E35C08" w:rsidRDefault="00E35C08" w:rsidP="00901E89">
      <w:pPr>
        <w:pStyle w:val="ListParagraph"/>
        <w:numPr>
          <w:ilvl w:val="0"/>
          <w:numId w:val="67"/>
        </w:numPr>
      </w:pPr>
      <w:r>
        <w:t>results are exported for documentation</w:t>
      </w:r>
    </w:p>
    <w:p w14:paraId="4A5BCC3F" w14:textId="77777777" w:rsidR="00E35C08" w:rsidRDefault="00E35C08" w:rsidP="00E35C08"/>
    <w:p w14:paraId="1F6DC268" w14:textId="465F113D" w:rsidR="00E35C08" w:rsidRDefault="00E35C08" w:rsidP="008A4704">
      <w:pPr>
        <w:pStyle w:val="Heading2"/>
      </w:pPr>
      <w:bookmarkStart w:id="42" w:name="_Toc227188798"/>
      <w:r>
        <w:t>Build and Execution Summary</w:t>
      </w:r>
      <w:bookmarkEnd w:id="42"/>
    </w:p>
    <w:p w14:paraId="6123BD3C" w14:textId="35CFAF7B" w:rsidR="00F77E8B" w:rsidRDefault="00E35C08" w:rsidP="00E35C08">
      <w:r>
        <w:t xml:space="preserve">The project uses a structured and reproducible build process based on </w:t>
      </w:r>
      <w:proofErr w:type="spellStart"/>
      <w:r>
        <w:t>CMake</w:t>
      </w:r>
      <w:proofErr w:type="spellEnd"/>
      <w:r>
        <w:t xml:space="preserve"> and Visual Studio. The execution workflow ensures that both client and server interact correctly, and all system </w:t>
      </w:r>
      <w:r w:rsidR="008408EA">
        <w:t>behaviour</w:t>
      </w:r>
      <w:r>
        <w:t xml:space="preserve"> can be observed through logs and generated outputs.</w:t>
      </w:r>
    </w:p>
    <w:p w14:paraId="0675AFC1" w14:textId="77777777" w:rsidR="00922010" w:rsidRDefault="00922010" w:rsidP="00E35C08"/>
    <w:p w14:paraId="29B55C37" w14:textId="466266B6" w:rsidR="00922010" w:rsidRDefault="00922010" w:rsidP="00922010">
      <w:pPr>
        <w:pStyle w:val="Heading1"/>
        <w:jc w:val="center"/>
        <w:rPr>
          <w:b/>
          <w:bCs/>
        </w:rPr>
      </w:pPr>
      <w:bookmarkStart w:id="43" w:name="_Toc227188799"/>
      <w:r>
        <w:rPr>
          <w:b/>
          <w:bCs/>
        </w:rPr>
        <w:t>TESTING STRATEGY AND PLAN</w:t>
      </w:r>
      <w:bookmarkEnd w:id="43"/>
    </w:p>
    <w:p w14:paraId="38278A71" w14:textId="40154DFB" w:rsidR="0008436D" w:rsidRDefault="0008436D" w:rsidP="0008436D">
      <w:r>
        <w:t xml:space="preserve">The testing strategy for the Aircraft–Ground Control Communication System is designed to ensure that the system is reliable, robust, and behaves correctly under both normal and abnormal conditions. Given the distributed nature of the system, testing was performed at multiple levels to validate individual components as well as the overall system </w:t>
      </w:r>
      <w:r w:rsidR="008408EA">
        <w:t>behaviour</w:t>
      </w:r>
      <w:r>
        <w:t>.</w:t>
      </w:r>
    </w:p>
    <w:p w14:paraId="5FF6ED49" w14:textId="77777777" w:rsidR="0008436D" w:rsidRDefault="0008436D" w:rsidP="0008436D">
      <w:r>
        <w:t>The testing approach follows a structured methodology aligned with safety-oriented software development practices, where verification is performed progressively from smaller components to the complete integrated system.</w:t>
      </w:r>
    </w:p>
    <w:p w14:paraId="1EF9FA5D" w14:textId="77777777" w:rsidR="0008436D" w:rsidRDefault="0008436D" w:rsidP="0008436D"/>
    <w:p w14:paraId="50F7F88B" w14:textId="024CD0A0" w:rsidR="0008436D" w:rsidRDefault="0008436D" w:rsidP="0008436D">
      <w:pPr>
        <w:pStyle w:val="Heading2"/>
      </w:pPr>
      <w:bookmarkStart w:id="44" w:name="_Toc227188800"/>
      <w:r>
        <w:t>Objectives of Testing</w:t>
      </w:r>
      <w:bookmarkEnd w:id="44"/>
    </w:p>
    <w:p w14:paraId="21333717" w14:textId="57EC3668" w:rsidR="0008436D" w:rsidRDefault="0008436D" w:rsidP="0008436D">
      <w:r>
        <w:t>The primary objectives of testing in this project are:</w:t>
      </w:r>
    </w:p>
    <w:p w14:paraId="44D53D74" w14:textId="77777777" w:rsidR="0008436D" w:rsidRDefault="0008436D" w:rsidP="0008436D">
      <w:pPr>
        <w:pStyle w:val="ListParagraph"/>
        <w:numPr>
          <w:ilvl w:val="0"/>
          <w:numId w:val="68"/>
        </w:numPr>
      </w:pPr>
      <w:r>
        <w:t>Verify correctness of individual components</w:t>
      </w:r>
    </w:p>
    <w:p w14:paraId="43A36BA6" w14:textId="77777777" w:rsidR="0008436D" w:rsidRDefault="0008436D" w:rsidP="0008436D">
      <w:pPr>
        <w:pStyle w:val="ListParagraph"/>
        <w:numPr>
          <w:ilvl w:val="0"/>
          <w:numId w:val="68"/>
        </w:numPr>
      </w:pPr>
      <w:r>
        <w:t>Ensure proper interaction between client and server</w:t>
      </w:r>
    </w:p>
    <w:p w14:paraId="6F659758" w14:textId="77777777" w:rsidR="0008436D" w:rsidRDefault="0008436D" w:rsidP="0008436D">
      <w:pPr>
        <w:pStyle w:val="ListParagraph"/>
        <w:numPr>
          <w:ilvl w:val="0"/>
          <w:numId w:val="68"/>
        </w:numPr>
      </w:pPr>
      <w:r>
        <w:t>Validate communication protocol implementation</w:t>
      </w:r>
    </w:p>
    <w:p w14:paraId="276BF538" w14:textId="77777777" w:rsidR="0008436D" w:rsidRDefault="0008436D" w:rsidP="0008436D">
      <w:pPr>
        <w:pStyle w:val="ListParagraph"/>
        <w:numPr>
          <w:ilvl w:val="0"/>
          <w:numId w:val="68"/>
        </w:numPr>
      </w:pPr>
      <w:r>
        <w:t>Detect and handle errors effectively</w:t>
      </w:r>
    </w:p>
    <w:p w14:paraId="73AB2EB2" w14:textId="77777777" w:rsidR="0008436D" w:rsidRDefault="0008436D" w:rsidP="0008436D">
      <w:pPr>
        <w:pStyle w:val="ListParagraph"/>
        <w:numPr>
          <w:ilvl w:val="0"/>
          <w:numId w:val="68"/>
        </w:numPr>
      </w:pPr>
      <w:r>
        <w:t>Ensure reliability of data transfer mechanisms</w:t>
      </w:r>
    </w:p>
    <w:p w14:paraId="092B5C34" w14:textId="77777777" w:rsidR="0008436D" w:rsidRDefault="0008436D" w:rsidP="0008436D">
      <w:pPr>
        <w:pStyle w:val="ListParagraph"/>
        <w:numPr>
          <w:ilvl w:val="0"/>
          <w:numId w:val="68"/>
        </w:numPr>
      </w:pPr>
      <w:r>
        <w:t>Provide traceability between requirements, tests, and results</w:t>
      </w:r>
    </w:p>
    <w:p w14:paraId="541002A6" w14:textId="77777777" w:rsidR="0008436D" w:rsidRDefault="0008436D" w:rsidP="0008436D">
      <w:r>
        <w:lastRenderedPageBreak/>
        <w:t>Testing is not limited to verifying functionality but also focuses on ensuring system robustness and consistency.</w:t>
      </w:r>
    </w:p>
    <w:p w14:paraId="05428BAD" w14:textId="77777777" w:rsidR="0008436D" w:rsidRDefault="0008436D" w:rsidP="0008436D"/>
    <w:p w14:paraId="29B9F098" w14:textId="589A3A30" w:rsidR="0008436D" w:rsidRDefault="0008436D" w:rsidP="0008436D">
      <w:pPr>
        <w:pStyle w:val="Heading2"/>
      </w:pPr>
      <w:bookmarkStart w:id="45" w:name="_Toc227188801"/>
      <w:r>
        <w:t>Testing Levels</w:t>
      </w:r>
      <w:bookmarkEnd w:id="45"/>
    </w:p>
    <w:p w14:paraId="5D4FC7FD" w14:textId="77777777" w:rsidR="0008436D" w:rsidRDefault="0008436D" w:rsidP="0008436D">
      <w:r>
        <w:t>The system is tested at multiple levels to cover all aspects of functionality:</w:t>
      </w:r>
    </w:p>
    <w:p w14:paraId="2279D555" w14:textId="77777777" w:rsidR="0008436D" w:rsidRDefault="0008436D" w:rsidP="0008436D"/>
    <w:p w14:paraId="785B205B" w14:textId="130AC0FA" w:rsidR="0008436D" w:rsidRDefault="0008436D" w:rsidP="0008436D">
      <w:pPr>
        <w:pStyle w:val="Heading3"/>
      </w:pPr>
      <w:bookmarkStart w:id="46" w:name="_Toc227188802"/>
      <w:r>
        <w:t>Unit Testing</w:t>
      </w:r>
      <w:bookmarkEnd w:id="46"/>
    </w:p>
    <w:p w14:paraId="0CA3E45E" w14:textId="1E99FAEF" w:rsidR="0008436D" w:rsidRDefault="0008436D" w:rsidP="0008436D">
      <w:r>
        <w:t>Unit testing focuses on validating individual components in isolation.</w:t>
      </w:r>
    </w:p>
    <w:p w14:paraId="73A40CB8" w14:textId="143C5A93" w:rsidR="0008436D" w:rsidRDefault="0008436D" w:rsidP="0008436D">
      <w:r>
        <w:t>Scope:</w:t>
      </w:r>
    </w:p>
    <w:p w14:paraId="7788E9B9" w14:textId="77777777" w:rsidR="0008436D" w:rsidRDefault="0008436D" w:rsidP="0008436D">
      <w:pPr>
        <w:pStyle w:val="ListParagraph"/>
        <w:numPr>
          <w:ilvl w:val="0"/>
          <w:numId w:val="69"/>
        </w:numPr>
      </w:pPr>
      <w:r>
        <w:t>Client logic functions</w:t>
      </w:r>
    </w:p>
    <w:p w14:paraId="5A7B5A36" w14:textId="77777777" w:rsidR="0008436D" w:rsidRDefault="0008436D" w:rsidP="0008436D">
      <w:pPr>
        <w:pStyle w:val="ListParagraph"/>
        <w:numPr>
          <w:ilvl w:val="0"/>
          <w:numId w:val="69"/>
        </w:numPr>
      </w:pPr>
      <w:r>
        <w:t>Server logic functions</w:t>
      </w:r>
    </w:p>
    <w:p w14:paraId="5357E84F" w14:textId="6D46E2E9" w:rsidR="0008436D" w:rsidRDefault="0008436D" w:rsidP="0008436D">
      <w:pPr>
        <w:pStyle w:val="ListParagraph"/>
        <w:numPr>
          <w:ilvl w:val="0"/>
          <w:numId w:val="69"/>
        </w:numPr>
      </w:pPr>
      <w:r>
        <w:t>Common utilities</w:t>
      </w:r>
    </w:p>
    <w:p w14:paraId="0BC5D4F7" w14:textId="5C2995DD" w:rsidR="0008436D" w:rsidRDefault="0008436D" w:rsidP="0008436D">
      <w:r>
        <w:t>Examples:</w:t>
      </w:r>
    </w:p>
    <w:p w14:paraId="3F87ACD2" w14:textId="77777777" w:rsidR="0008436D" w:rsidRDefault="0008436D" w:rsidP="0008436D">
      <w:pPr>
        <w:pStyle w:val="ListParagraph"/>
        <w:numPr>
          <w:ilvl w:val="0"/>
          <w:numId w:val="70"/>
        </w:numPr>
      </w:pPr>
      <w:r>
        <w:t>packet creation and validation</w:t>
      </w:r>
    </w:p>
    <w:p w14:paraId="52FDCAC1" w14:textId="77777777" w:rsidR="0008436D" w:rsidRDefault="0008436D" w:rsidP="0008436D">
      <w:pPr>
        <w:pStyle w:val="ListParagraph"/>
        <w:numPr>
          <w:ilvl w:val="0"/>
          <w:numId w:val="70"/>
        </w:numPr>
      </w:pPr>
      <w:r>
        <w:t>payload conversion</w:t>
      </w:r>
    </w:p>
    <w:p w14:paraId="6D583F7A" w14:textId="77777777" w:rsidR="0008436D" w:rsidRDefault="0008436D" w:rsidP="0008436D">
      <w:pPr>
        <w:pStyle w:val="ListParagraph"/>
        <w:numPr>
          <w:ilvl w:val="0"/>
          <w:numId w:val="70"/>
        </w:numPr>
      </w:pPr>
      <w:r>
        <w:t>checksum calculation</w:t>
      </w:r>
    </w:p>
    <w:p w14:paraId="1AF4F11F" w14:textId="6B4445B6" w:rsidR="0008436D" w:rsidRDefault="0008436D" w:rsidP="0008436D">
      <w:pPr>
        <w:pStyle w:val="ListParagraph"/>
        <w:numPr>
          <w:ilvl w:val="0"/>
          <w:numId w:val="70"/>
        </w:numPr>
      </w:pPr>
      <w:r>
        <w:t>decision logic functions</w:t>
      </w:r>
    </w:p>
    <w:p w14:paraId="572B22A3" w14:textId="2CDBFF56" w:rsidR="0008436D" w:rsidRDefault="0008436D" w:rsidP="0008436D">
      <w:r>
        <w:t>Purpose:</w:t>
      </w:r>
    </w:p>
    <w:p w14:paraId="2CDC9C69" w14:textId="77777777" w:rsidR="0008436D" w:rsidRDefault="0008436D" w:rsidP="0008436D">
      <w:pPr>
        <w:pStyle w:val="ListParagraph"/>
        <w:numPr>
          <w:ilvl w:val="0"/>
          <w:numId w:val="71"/>
        </w:numPr>
      </w:pPr>
      <w:r>
        <w:t>ensure correctness of small functional units</w:t>
      </w:r>
    </w:p>
    <w:p w14:paraId="26692FC7" w14:textId="77777777" w:rsidR="0008436D" w:rsidRDefault="0008436D" w:rsidP="0008436D">
      <w:pPr>
        <w:pStyle w:val="ListParagraph"/>
        <w:numPr>
          <w:ilvl w:val="0"/>
          <w:numId w:val="71"/>
        </w:numPr>
      </w:pPr>
      <w:r>
        <w:t>detect logic errors early</w:t>
      </w:r>
    </w:p>
    <w:p w14:paraId="2C5AB1A5" w14:textId="77777777" w:rsidR="0008436D" w:rsidRDefault="0008436D" w:rsidP="0008436D">
      <w:pPr>
        <w:pStyle w:val="ListParagraph"/>
        <w:numPr>
          <w:ilvl w:val="0"/>
          <w:numId w:val="71"/>
        </w:numPr>
      </w:pPr>
      <w:r>
        <w:t>simplify debugging</w:t>
      </w:r>
    </w:p>
    <w:p w14:paraId="7AAA1321" w14:textId="77777777" w:rsidR="0008436D" w:rsidRDefault="0008436D" w:rsidP="0008436D"/>
    <w:p w14:paraId="630C443F" w14:textId="21B1EDB6" w:rsidR="0008436D" w:rsidRDefault="0008436D" w:rsidP="0008436D">
      <w:pPr>
        <w:pStyle w:val="Heading3"/>
      </w:pPr>
      <w:bookmarkStart w:id="47" w:name="_Toc227188803"/>
      <w:r>
        <w:t>Integration Testing</w:t>
      </w:r>
      <w:bookmarkEnd w:id="47"/>
    </w:p>
    <w:p w14:paraId="55799909" w14:textId="35335A2B" w:rsidR="0008436D" w:rsidRDefault="0008436D" w:rsidP="0008436D">
      <w:r>
        <w:t>Integration testing verifies the interaction between multiple components, particularly between the client and server.</w:t>
      </w:r>
    </w:p>
    <w:p w14:paraId="160E36C4" w14:textId="0E16F1A0" w:rsidR="0008436D" w:rsidRDefault="0008436D" w:rsidP="0008436D">
      <w:r>
        <w:t>Scope:</w:t>
      </w:r>
    </w:p>
    <w:p w14:paraId="3A57C309" w14:textId="77777777" w:rsidR="0008436D" w:rsidRDefault="0008436D" w:rsidP="0008436D">
      <w:pPr>
        <w:pStyle w:val="ListParagraph"/>
        <w:numPr>
          <w:ilvl w:val="0"/>
          <w:numId w:val="72"/>
        </w:numPr>
      </w:pPr>
      <w:r>
        <w:t>client-server communication</w:t>
      </w:r>
    </w:p>
    <w:p w14:paraId="53E21532" w14:textId="77777777" w:rsidR="0008436D" w:rsidRDefault="0008436D" w:rsidP="0008436D">
      <w:pPr>
        <w:pStyle w:val="ListParagraph"/>
        <w:numPr>
          <w:ilvl w:val="0"/>
          <w:numId w:val="72"/>
        </w:numPr>
      </w:pPr>
      <w:r>
        <w:t>message exchange sequences</w:t>
      </w:r>
    </w:p>
    <w:p w14:paraId="6B5E60AD" w14:textId="18AAFF5F" w:rsidR="0008436D" w:rsidRDefault="0008436D" w:rsidP="0008436D">
      <w:pPr>
        <w:pStyle w:val="ListParagraph"/>
        <w:numPr>
          <w:ilvl w:val="0"/>
          <w:numId w:val="72"/>
        </w:numPr>
      </w:pPr>
      <w:r>
        <w:t>protocol compliance</w:t>
      </w:r>
    </w:p>
    <w:p w14:paraId="546C562B" w14:textId="731398AE" w:rsidR="0008436D" w:rsidRDefault="0008436D" w:rsidP="0008436D">
      <w:r>
        <w:t>Examples:</w:t>
      </w:r>
    </w:p>
    <w:p w14:paraId="5B328F14" w14:textId="77777777" w:rsidR="0008436D" w:rsidRDefault="0008436D" w:rsidP="0008436D">
      <w:pPr>
        <w:pStyle w:val="ListParagraph"/>
        <w:numPr>
          <w:ilvl w:val="0"/>
          <w:numId w:val="73"/>
        </w:numPr>
      </w:pPr>
      <w:r>
        <w:t>connection establishment</w:t>
      </w:r>
    </w:p>
    <w:p w14:paraId="3DA7DBD7" w14:textId="77777777" w:rsidR="0008436D" w:rsidRDefault="0008436D" w:rsidP="0008436D">
      <w:pPr>
        <w:pStyle w:val="ListParagraph"/>
        <w:numPr>
          <w:ilvl w:val="0"/>
          <w:numId w:val="73"/>
        </w:numPr>
      </w:pPr>
      <w:r>
        <w:t>telemetry exchange and acknowledgement</w:t>
      </w:r>
    </w:p>
    <w:p w14:paraId="6BA99E52" w14:textId="77777777" w:rsidR="0008436D" w:rsidRDefault="0008436D" w:rsidP="0008436D">
      <w:pPr>
        <w:pStyle w:val="ListParagraph"/>
        <w:numPr>
          <w:ilvl w:val="0"/>
          <w:numId w:val="73"/>
        </w:numPr>
      </w:pPr>
      <w:r>
        <w:t>command execution flow</w:t>
      </w:r>
    </w:p>
    <w:p w14:paraId="652B9A1C" w14:textId="77777777" w:rsidR="0008436D" w:rsidRDefault="0008436D" w:rsidP="0008436D">
      <w:pPr>
        <w:pStyle w:val="ListParagraph"/>
        <w:numPr>
          <w:ilvl w:val="0"/>
          <w:numId w:val="73"/>
        </w:numPr>
      </w:pPr>
      <w:r>
        <w:t>status request and response</w:t>
      </w:r>
    </w:p>
    <w:p w14:paraId="0244591B" w14:textId="0BADBD0C" w:rsidR="0008436D" w:rsidRDefault="0008436D" w:rsidP="0008436D">
      <w:pPr>
        <w:pStyle w:val="ListParagraph"/>
        <w:numPr>
          <w:ilvl w:val="0"/>
          <w:numId w:val="73"/>
        </w:numPr>
      </w:pPr>
      <w:r>
        <w:t>log generation</w:t>
      </w:r>
    </w:p>
    <w:p w14:paraId="768502D1" w14:textId="77777777" w:rsidR="0008436D" w:rsidRDefault="0008436D" w:rsidP="0008436D"/>
    <w:p w14:paraId="0F64D787" w14:textId="2AFAE737" w:rsidR="0008436D" w:rsidRDefault="0008436D" w:rsidP="0008436D">
      <w:r>
        <w:lastRenderedPageBreak/>
        <w:t>Purpose:</w:t>
      </w:r>
    </w:p>
    <w:p w14:paraId="2AAD08D9" w14:textId="77777777" w:rsidR="0008436D" w:rsidRDefault="0008436D" w:rsidP="0008436D">
      <w:pPr>
        <w:pStyle w:val="ListParagraph"/>
        <w:numPr>
          <w:ilvl w:val="0"/>
          <w:numId w:val="74"/>
        </w:numPr>
      </w:pPr>
      <w:r>
        <w:t>ensure components work correctly together</w:t>
      </w:r>
    </w:p>
    <w:p w14:paraId="4B392627" w14:textId="77777777" w:rsidR="0008436D" w:rsidRDefault="0008436D" w:rsidP="0008436D">
      <w:pPr>
        <w:pStyle w:val="ListParagraph"/>
        <w:numPr>
          <w:ilvl w:val="0"/>
          <w:numId w:val="74"/>
        </w:numPr>
      </w:pPr>
      <w:r>
        <w:t>validate communication flow</w:t>
      </w:r>
    </w:p>
    <w:p w14:paraId="6A797E48" w14:textId="77777777" w:rsidR="0008436D" w:rsidRDefault="0008436D" w:rsidP="0008436D">
      <w:pPr>
        <w:pStyle w:val="ListParagraph"/>
        <w:numPr>
          <w:ilvl w:val="0"/>
          <w:numId w:val="74"/>
        </w:numPr>
      </w:pPr>
      <w:r>
        <w:t>detect synchronization issues</w:t>
      </w:r>
    </w:p>
    <w:p w14:paraId="4F3B6AD2" w14:textId="77777777" w:rsidR="00CA51EF" w:rsidRDefault="00CA51EF" w:rsidP="0008436D"/>
    <w:p w14:paraId="45E604F5" w14:textId="0D4367C0" w:rsidR="0008436D" w:rsidRDefault="0008436D" w:rsidP="00CA51EF">
      <w:pPr>
        <w:pStyle w:val="Heading3"/>
      </w:pPr>
      <w:bookmarkStart w:id="48" w:name="_Toc227188804"/>
      <w:r>
        <w:t>System Testing</w:t>
      </w:r>
      <w:bookmarkEnd w:id="48"/>
    </w:p>
    <w:p w14:paraId="08D344D9" w14:textId="6DEFECEA" w:rsidR="0008436D" w:rsidRDefault="0008436D" w:rsidP="0008436D">
      <w:r>
        <w:t>System testing evaluates the entire system as a whole.</w:t>
      </w:r>
    </w:p>
    <w:p w14:paraId="53DEE4E3" w14:textId="2860C7BE" w:rsidR="0008436D" w:rsidRDefault="0008436D" w:rsidP="0008436D">
      <w:r>
        <w:t>Scope:</w:t>
      </w:r>
    </w:p>
    <w:p w14:paraId="28FFC257" w14:textId="77777777" w:rsidR="0008436D" w:rsidRDefault="0008436D" w:rsidP="00CA51EF">
      <w:pPr>
        <w:pStyle w:val="ListParagraph"/>
        <w:numPr>
          <w:ilvl w:val="0"/>
          <w:numId w:val="75"/>
        </w:numPr>
      </w:pPr>
      <w:r>
        <w:t>end-to-end execution</w:t>
      </w:r>
    </w:p>
    <w:p w14:paraId="76CF5054" w14:textId="77777777" w:rsidR="0008436D" w:rsidRDefault="0008436D" w:rsidP="00CA51EF">
      <w:pPr>
        <w:pStyle w:val="ListParagraph"/>
        <w:numPr>
          <w:ilvl w:val="0"/>
          <w:numId w:val="75"/>
        </w:numPr>
      </w:pPr>
      <w:r>
        <w:t>complete communication lifecycle</w:t>
      </w:r>
    </w:p>
    <w:p w14:paraId="468DB297" w14:textId="5EDA07CB" w:rsidR="0008436D" w:rsidRDefault="0008436D" w:rsidP="0008436D">
      <w:pPr>
        <w:pStyle w:val="ListParagraph"/>
        <w:numPr>
          <w:ilvl w:val="0"/>
          <w:numId w:val="75"/>
        </w:numPr>
      </w:pPr>
      <w:r>
        <w:t>large data transfer</w:t>
      </w:r>
    </w:p>
    <w:p w14:paraId="0BCBA717" w14:textId="02CB5FC3" w:rsidR="0008436D" w:rsidRDefault="0008436D" w:rsidP="0008436D">
      <w:r>
        <w:t>Examples:</w:t>
      </w:r>
    </w:p>
    <w:p w14:paraId="1ED5C31F" w14:textId="77777777" w:rsidR="0008436D" w:rsidRDefault="0008436D" w:rsidP="00CA51EF">
      <w:pPr>
        <w:pStyle w:val="ListParagraph"/>
        <w:numPr>
          <w:ilvl w:val="0"/>
          <w:numId w:val="76"/>
        </w:numPr>
      </w:pPr>
      <w:r>
        <w:t>full session execution from connect to disconnect</w:t>
      </w:r>
    </w:p>
    <w:p w14:paraId="09AB44B9" w14:textId="77777777" w:rsidR="0008436D" w:rsidRDefault="0008436D" w:rsidP="00CA51EF">
      <w:pPr>
        <w:pStyle w:val="ListParagraph"/>
        <w:numPr>
          <w:ilvl w:val="0"/>
          <w:numId w:val="76"/>
        </w:numPr>
      </w:pPr>
      <w:r>
        <w:t>large file transfer and validation</w:t>
      </w:r>
    </w:p>
    <w:p w14:paraId="3B8262A8" w14:textId="374BEAC3" w:rsidR="0008436D" w:rsidRDefault="0008436D" w:rsidP="0008436D">
      <w:pPr>
        <w:pStyle w:val="ListParagraph"/>
        <w:numPr>
          <w:ilvl w:val="0"/>
          <w:numId w:val="76"/>
        </w:numPr>
      </w:pPr>
      <w:r>
        <w:t>system stability during continuous communication</w:t>
      </w:r>
    </w:p>
    <w:p w14:paraId="3356E252" w14:textId="767A0491" w:rsidR="0008436D" w:rsidRDefault="0008436D" w:rsidP="0008436D">
      <w:r>
        <w:t>Purpose:</w:t>
      </w:r>
    </w:p>
    <w:p w14:paraId="273520C8" w14:textId="77777777" w:rsidR="0008436D" w:rsidRDefault="0008436D" w:rsidP="00CA51EF">
      <w:pPr>
        <w:pStyle w:val="ListParagraph"/>
        <w:numPr>
          <w:ilvl w:val="0"/>
          <w:numId w:val="77"/>
        </w:numPr>
      </w:pPr>
      <w:r>
        <w:t>ensure the system meets overall requirements</w:t>
      </w:r>
    </w:p>
    <w:p w14:paraId="3C376CF3" w14:textId="77777777" w:rsidR="0008436D" w:rsidRDefault="0008436D" w:rsidP="00CA51EF">
      <w:pPr>
        <w:pStyle w:val="ListParagraph"/>
        <w:numPr>
          <w:ilvl w:val="0"/>
          <w:numId w:val="77"/>
        </w:numPr>
      </w:pPr>
      <w:r>
        <w:t>validate real-world operational scenarios</w:t>
      </w:r>
    </w:p>
    <w:p w14:paraId="7E51E034" w14:textId="77777777" w:rsidR="00CA51EF" w:rsidRDefault="00CA51EF" w:rsidP="0008436D"/>
    <w:p w14:paraId="144B99AF" w14:textId="4A4B7998" w:rsidR="0008436D" w:rsidRDefault="0008436D" w:rsidP="00CA51EF">
      <w:pPr>
        <w:pStyle w:val="Heading3"/>
      </w:pPr>
      <w:bookmarkStart w:id="49" w:name="_Toc227188805"/>
      <w:r>
        <w:t>Usability Testing</w:t>
      </w:r>
      <w:bookmarkEnd w:id="49"/>
    </w:p>
    <w:p w14:paraId="258BA014" w14:textId="4C849FCC" w:rsidR="0008436D" w:rsidRDefault="0008436D" w:rsidP="0008436D">
      <w:r>
        <w:t>Usability testing ensures that the system is easy to run and understand from a user perspective.</w:t>
      </w:r>
    </w:p>
    <w:p w14:paraId="363FDB38" w14:textId="791D9C40" w:rsidR="0008436D" w:rsidRDefault="0008436D" w:rsidP="0008436D">
      <w:r>
        <w:t>Scope</w:t>
      </w:r>
      <w:r w:rsidR="00CA51EF">
        <w:t>:</w:t>
      </w:r>
    </w:p>
    <w:p w14:paraId="4AC9C697" w14:textId="77777777" w:rsidR="0008436D" w:rsidRDefault="0008436D" w:rsidP="00CA51EF">
      <w:pPr>
        <w:pStyle w:val="ListParagraph"/>
        <w:numPr>
          <w:ilvl w:val="0"/>
          <w:numId w:val="78"/>
        </w:numPr>
      </w:pPr>
      <w:r>
        <w:t>execution process</w:t>
      </w:r>
    </w:p>
    <w:p w14:paraId="39D46121" w14:textId="77777777" w:rsidR="0008436D" w:rsidRDefault="0008436D" w:rsidP="00CA51EF">
      <w:pPr>
        <w:pStyle w:val="ListParagraph"/>
        <w:numPr>
          <w:ilvl w:val="0"/>
          <w:numId w:val="78"/>
        </w:numPr>
      </w:pPr>
      <w:r>
        <w:t>readability of logs</w:t>
      </w:r>
    </w:p>
    <w:p w14:paraId="23EC63AD" w14:textId="000037EB" w:rsidR="0008436D" w:rsidRDefault="0008436D" w:rsidP="00CA51EF">
      <w:pPr>
        <w:pStyle w:val="ListParagraph"/>
        <w:numPr>
          <w:ilvl w:val="0"/>
          <w:numId w:val="78"/>
        </w:numPr>
      </w:pPr>
      <w:r>
        <w:t>clarity of console outputs</w:t>
      </w:r>
    </w:p>
    <w:p w14:paraId="4EA86DC0" w14:textId="1C2157B1" w:rsidR="0008436D" w:rsidRDefault="0008436D" w:rsidP="0008436D">
      <w:r>
        <w:t>Examples:</w:t>
      </w:r>
    </w:p>
    <w:p w14:paraId="2E87343F" w14:textId="77777777" w:rsidR="0008436D" w:rsidRDefault="0008436D" w:rsidP="00CA51EF">
      <w:pPr>
        <w:pStyle w:val="ListParagraph"/>
        <w:numPr>
          <w:ilvl w:val="0"/>
          <w:numId w:val="79"/>
        </w:numPr>
      </w:pPr>
      <w:r>
        <w:t>ease of running client and server</w:t>
      </w:r>
    </w:p>
    <w:p w14:paraId="13EC1208" w14:textId="77777777" w:rsidR="0008436D" w:rsidRDefault="0008436D" w:rsidP="00CA51EF">
      <w:pPr>
        <w:pStyle w:val="ListParagraph"/>
        <w:numPr>
          <w:ilvl w:val="0"/>
          <w:numId w:val="79"/>
        </w:numPr>
      </w:pPr>
      <w:r>
        <w:t>understanding system output</w:t>
      </w:r>
    </w:p>
    <w:p w14:paraId="5C3222CA" w14:textId="0211CE1E" w:rsidR="0008436D" w:rsidRDefault="0008436D" w:rsidP="0008436D">
      <w:pPr>
        <w:pStyle w:val="ListParagraph"/>
        <w:numPr>
          <w:ilvl w:val="0"/>
          <w:numId w:val="79"/>
        </w:numPr>
      </w:pPr>
      <w:r>
        <w:t>interpreting log files</w:t>
      </w:r>
    </w:p>
    <w:p w14:paraId="2491143A" w14:textId="001CFAF7" w:rsidR="0008436D" w:rsidRDefault="0008436D" w:rsidP="0008436D">
      <w:r>
        <w:t>Purpose:</w:t>
      </w:r>
    </w:p>
    <w:p w14:paraId="6CC1B608" w14:textId="77777777" w:rsidR="0008436D" w:rsidRDefault="0008436D" w:rsidP="00CA51EF">
      <w:pPr>
        <w:pStyle w:val="ListParagraph"/>
        <w:numPr>
          <w:ilvl w:val="0"/>
          <w:numId w:val="80"/>
        </w:numPr>
      </w:pPr>
      <w:r>
        <w:t>improve user experience</w:t>
      </w:r>
    </w:p>
    <w:p w14:paraId="5E713D40" w14:textId="6B2F41F4" w:rsidR="0008436D" w:rsidRDefault="0008436D" w:rsidP="00CA51EF">
      <w:pPr>
        <w:pStyle w:val="ListParagraph"/>
        <w:numPr>
          <w:ilvl w:val="0"/>
          <w:numId w:val="80"/>
        </w:numPr>
      </w:pPr>
      <w:r>
        <w:t xml:space="preserve">ensure system is understandable and </w:t>
      </w:r>
      <w:r w:rsidR="00CA51EF">
        <w:t>operable</w:t>
      </w:r>
    </w:p>
    <w:p w14:paraId="0DB792AC" w14:textId="77777777" w:rsidR="00CA51EF" w:rsidRDefault="00CA51EF" w:rsidP="00CA51EF"/>
    <w:p w14:paraId="0EB50A94" w14:textId="4795FD02" w:rsidR="0008436D" w:rsidRDefault="0008436D" w:rsidP="00CA51EF">
      <w:pPr>
        <w:pStyle w:val="Heading2"/>
      </w:pPr>
      <w:bookmarkStart w:id="50" w:name="_Toc227188806"/>
      <w:r>
        <w:lastRenderedPageBreak/>
        <w:t>Testing Approach</w:t>
      </w:r>
      <w:bookmarkEnd w:id="50"/>
    </w:p>
    <w:p w14:paraId="4E137A2E" w14:textId="0269276D" w:rsidR="0008436D" w:rsidRDefault="0008436D" w:rsidP="0008436D">
      <w:r>
        <w:t>The testing approach follows a layered strategy:</w:t>
      </w:r>
    </w:p>
    <w:p w14:paraId="5C430875" w14:textId="77777777" w:rsidR="0008436D" w:rsidRDefault="0008436D" w:rsidP="003A6647">
      <w:pPr>
        <w:pStyle w:val="ListParagraph"/>
        <w:numPr>
          <w:ilvl w:val="0"/>
          <w:numId w:val="81"/>
        </w:numPr>
      </w:pPr>
      <w:r>
        <w:t>Individual components are tested using unit tests</w:t>
      </w:r>
    </w:p>
    <w:p w14:paraId="12A850DD" w14:textId="77777777" w:rsidR="0008436D" w:rsidRDefault="0008436D" w:rsidP="003A6647">
      <w:pPr>
        <w:pStyle w:val="ListParagraph"/>
        <w:numPr>
          <w:ilvl w:val="0"/>
          <w:numId w:val="81"/>
        </w:numPr>
      </w:pPr>
      <w:r>
        <w:t>Interactions between components are validated through integration tests</w:t>
      </w:r>
    </w:p>
    <w:p w14:paraId="5E32F863" w14:textId="76DBF0A5" w:rsidR="0008436D" w:rsidRDefault="0008436D" w:rsidP="003A6647">
      <w:pPr>
        <w:pStyle w:val="ListParagraph"/>
        <w:numPr>
          <w:ilvl w:val="0"/>
          <w:numId w:val="81"/>
        </w:numPr>
      </w:pPr>
      <w:r>
        <w:t xml:space="preserve">Complete system </w:t>
      </w:r>
      <w:r w:rsidR="008408EA">
        <w:t>behaviour</w:t>
      </w:r>
      <w:r>
        <w:t xml:space="preserve"> is verified using system tests</w:t>
      </w:r>
    </w:p>
    <w:p w14:paraId="3302B0F6" w14:textId="447E751A" w:rsidR="0008436D" w:rsidRDefault="0008436D" w:rsidP="0008436D">
      <w:pPr>
        <w:pStyle w:val="ListParagraph"/>
        <w:numPr>
          <w:ilvl w:val="0"/>
          <w:numId w:val="81"/>
        </w:numPr>
      </w:pPr>
      <w:r>
        <w:t>User-level interaction is evaluated through usability testing</w:t>
      </w:r>
    </w:p>
    <w:p w14:paraId="094B99A6" w14:textId="77777777" w:rsidR="0008436D" w:rsidRDefault="0008436D" w:rsidP="0008436D">
      <w:r>
        <w:t>This approach ensures that issues are detected early and that the final system is reliable.</w:t>
      </w:r>
    </w:p>
    <w:p w14:paraId="34522556" w14:textId="77777777" w:rsidR="0008436D" w:rsidRDefault="0008436D" w:rsidP="0008436D"/>
    <w:p w14:paraId="170332F0" w14:textId="49E828F1" w:rsidR="0008436D" w:rsidRDefault="0008436D" w:rsidP="003A6647">
      <w:pPr>
        <w:pStyle w:val="Heading2"/>
      </w:pPr>
      <w:bookmarkStart w:id="51" w:name="_Toc227188807"/>
      <w:r>
        <w:t>Test Design Principles</w:t>
      </w:r>
      <w:bookmarkEnd w:id="51"/>
    </w:p>
    <w:p w14:paraId="71E95F01" w14:textId="6A77720D" w:rsidR="0008436D" w:rsidRDefault="0008436D" w:rsidP="0008436D">
      <w:r>
        <w:t>The following principles were used while designing test cases:</w:t>
      </w:r>
    </w:p>
    <w:p w14:paraId="1E88999A" w14:textId="7A32AEBE" w:rsidR="0008436D" w:rsidRDefault="0008436D" w:rsidP="0008436D">
      <w:r w:rsidRPr="003A6647">
        <w:rPr>
          <w:b/>
          <w:bCs/>
        </w:rPr>
        <w:t>Coverag</w:t>
      </w:r>
      <w:r w:rsidR="003A6647" w:rsidRPr="003A6647">
        <w:rPr>
          <w:b/>
          <w:bCs/>
        </w:rPr>
        <w:t>e</w:t>
      </w:r>
      <w:r w:rsidR="003A6647">
        <w:t xml:space="preserve">: </w:t>
      </w:r>
      <w:r>
        <w:t>Tests were designed to cover all major functionalities of the system, including normal and edge cases.</w:t>
      </w:r>
    </w:p>
    <w:p w14:paraId="41FBD902" w14:textId="50AF21DC" w:rsidR="0008436D" w:rsidRDefault="0008436D" w:rsidP="0008436D">
      <w:r w:rsidRPr="003A6647">
        <w:rPr>
          <w:b/>
          <w:bCs/>
        </w:rPr>
        <w:t>Isolation</w:t>
      </w:r>
      <w:r w:rsidR="003A6647">
        <w:t xml:space="preserve">: </w:t>
      </w:r>
      <w:r>
        <w:t>Unit tests were designed to test components independently without relying on external systems.</w:t>
      </w:r>
    </w:p>
    <w:p w14:paraId="0153CC00" w14:textId="023C35F5" w:rsidR="0008436D" w:rsidRDefault="0008436D" w:rsidP="0008436D">
      <w:r w:rsidRPr="003A6647">
        <w:rPr>
          <w:b/>
          <w:bCs/>
        </w:rPr>
        <w:t>Realism</w:t>
      </w:r>
      <w:r w:rsidR="003A6647">
        <w:t xml:space="preserve">: </w:t>
      </w:r>
      <w:r>
        <w:t>Integration and system tests simulate real-world scenarios to ensure practical reliability</w:t>
      </w:r>
      <w:r w:rsidR="003A6647">
        <w:t>.</w:t>
      </w:r>
    </w:p>
    <w:p w14:paraId="35BAFD9D" w14:textId="7CB3EE5A" w:rsidR="0008436D" w:rsidRDefault="0008436D" w:rsidP="0008436D">
      <w:r w:rsidRPr="003A6647">
        <w:rPr>
          <w:b/>
          <w:bCs/>
        </w:rPr>
        <w:t>Repeatability</w:t>
      </w:r>
      <w:r w:rsidR="003A6647">
        <w:t xml:space="preserve">: </w:t>
      </w:r>
      <w:r>
        <w:t>All tests can be executed multiple times with consistent results.</w:t>
      </w:r>
    </w:p>
    <w:p w14:paraId="0EFB0C15" w14:textId="5031CE01" w:rsidR="0008436D" w:rsidRDefault="0008436D" w:rsidP="0008436D">
      <w:r w:rsidRPr="00A84D7D">
        <w:rPr>
          <w:b/>
          <w:bCs/>
        </w:rPr>
        <w:t>Traceability</w:t>
      </w:r>
      <w:r w:rsidR="00A84D7D">
        <w:t xml:space="preserve">: </w:t>
      </w:r>
      <w:r>
        <w:t xml:space="preserve">Each test case is documented and linked to system </w:t>
      </w:r>
      <w:r w:rsidR="008408EA">
        <w:t>behaviour</w:t>
      </w:r>
      <w:r>
        <w:t>, ensuring traceability.</w:t>
      </w:r>
    </w:p>
    <w:p w14:paraId="500B4D4E" w14:textId="77777777" w:rsidR="0008436D" w:rsidRDefault="0008436D" w:rsidP="0008436D"/>
    <w:p w14:paraId="3DD2C8C2" w14:textId="7057C2EC" w:rsidR="0008436D" w:rsidRDefault="0008436D" w:rsidP="00DC37F1">
      <w:pPr>
        <w:pStyle w:val="Heading2"/>
      </w:pPr>
      <w:bookmarkStart w:id="52" w:name="_Toc227188808"/>
      <w:r>
        <w:t>Test Documentation</w:t>
      </w:r>
      <w:bookmarkEnd w:id="52"/>
    </w:p>
    <w:p w14:paraId="11A842EE" w14:textId="71DDD264" w:rsidR="0008436D" w:rsidRDefault="0008436D" w:rsidP="0008436D">
      <w:r>
        <w:t>Testing activities are documented using a structured test log template, which includes:</w:t>
      </w:r>
    </w:p>
    <w:p w14:paraId="7F1C5DC7" w14:textId="77777777" w:rsidR="0008436D" w:rsidRDefault="0008436D" w:rsidP="00DC37F1">
      <w:pPr>
        <w:pStyle w:val="ListParagraph"/>
        <w:numPr>
          <w:ilvl w:val="0"/>
          <w:numId w:val="82"/>
        </w:numPr>
      </w:pPr>
      <w:r>
        <w:t>test case definitions</w:t>
      </w:r>
    </w:p>
    <w:p w14:paraId="7E4699C5" w14:textId="77777777" w:rsidR="0008436D" w:rsidRDefault="0008436D" w:rsidP="00DC37F1">
      <w:pPr>
        <w:pStyle w:val="ListParagraph"/>
        <w:numPr>
          <w:ilvl w:val="0"/>
          <w:numId w:val="82"/>
        </w:numPr>
      </w:pPr>
      <w:r>
        <w:t>test execution details</w:t>
      </w:r>
    </w:p>
    <w:p w14:paraId="75860BC8" w14:textId="77777777" w:rsidR="0008436D" w:rsidRDefault="0008436D" w:rsidP="00DC37F1">
      <w:pPr>
        <w:pStyle w:val="ListParagraph"/>
        <w:numPr>
          <w:ilvl w:val="0"/>
          <w:numId w:val="82"/>
        </w:numPr>
      </w:pPr>
      <w:r>
        <w:t>pass/fail status</w:t>
      </w:r>
    </w:p>
    <w:p w14:paraId="327EE32E" w14:textId="77777777" w:rsidR="0008436D" w:rsidRDefault="0008436D" w:rsidP="00DC37F1">
      <w:pPr>
        <w:pStyle w:val="ListParagraph"/>
        <w:numPr>
          <w:ilvl w:val="0"/>
          <w:numId w:val="82"/>
        </w:numPr>
      </w:pPr>
      <w:r>
        <w:t>notes and observations</w:t>
      </w:r>
    </w:p>
    <w:p w14:paraId="0DBF4AA9" w14:textId="394A4B36" w:rsidR="0008436D" w:rsidRDefault="0008436D" w:rsidP="0008436D">
      <w:pPr>
        <w:pStyle w:val="ListParagraph"/>
        <w:numPr>
          <w:ilvl w:val="0"/>
          <w:numId w:val="82"/>
        </w:numPr>
      </w:pPr>
      <w:r>
        <w:t>references to defects (if any)</w:t>
      </w:r>
    </w:p>
    <w:p w14:paraId="7E9FE4D2" w14:textId="77777777" w:rsidR="0008436D" w:rsidRDefault="0008436D" w:rsidP="0008436D">
      <w:r>
        <w:t>This documentation ensures that all testing activities are traceable and verifiable.</w:t>
      </w:r>
    </w:p>
    <w:p w14:paraId="571A4BAB" w14:textId="77777777" w:rsidR="0008436D" w:rsidRDefault="0008436D" w:rsidP="0008436D"/>
    <w:p w14:paraId="6EEF1501" w14:textId="541DB636" w:rsidR="0008436D" w:rsidRDefault="0008436D" w:rsidP="00DC37F1">
      <w:pPr>
        <w:pStyle w:val="Heading2"/>
      </w:pPr>
      <w:bookmarkStart w:id="53" w:name="_Toc227188809"/>
      <w:r>
        <w:t>Test Tools Used</w:t>
      </w:r>
      <w:bookmarkEnd w:id="53"/>
    </w:p>
    <w:p w14:paraId="276A3295" w14:textId="12E40FFC" w:rsidR="0008436D" w:rsidRDefault="0008436D" w:rsidP="0008436D">
      <w:r>
        <w:t>The following tools were used for testing:</w:t>
      </w:r>
    </w:p>
    <w:p w14:paraId="556308BE" w14:textId="4C584777" w:rsidR="0008436D" w:rsidRDefault="0008436D" w:rsidP="00DC37F1">
      <w:pPr>
        <w:pStyle w:val="ListParagraph"/>
        <w:numPr>
          <w:ilvl w:val="0"/>
          <w:numId w:val="83"/>
        </w:numPr>
      </w:pPr>
      <w:r>
        <w:t>MSTest Framework</w:t>
      </w:r>
      <w:r w:rsidR="00DC37F1">
        <w:t xml:space="preserve"> </w:t>
      </w:r>
      <w:r>
        <w:t>for implementing and executing unit, integration, and system tests</w:t>
      </w:r>
    </w:p>
    <w:p w14:paraId="3A902743" w14:textId="67FF89E8" w:rsidR="0008436D" w:rsidRDefault="0008436D" w:rsidP="00DC37F1">
      <w:pPr>
        <w:pStyle w:val="ListParagraph"/>
        <w:numPr>
          <w:ilvl w:val="0"/>
          <w:numId w:val="83"/>
        </w:numPr>
      </w:pPr>
      <w:r>
        <w:t>Visual Studio Test Explorer</w:t>
      </w:r>
      <w:r w:rsidR="00DC37F1">
        <w:t xml:space="preserve"> </w:t>
      </w:r>
      <w:r>
        <w:t>to run tests and view results</w:t>
      </w:r>
    </w:p>
    <w:p w14:paraId="55B8319A" w14:textId="4B5496AF" w:rsidR="0008436D" w:rsidRDefault="0008436D" w:rsidP="00DC37F1">
      <w:pPr>
        <w:pStyle w:val="ListParagraph"/>
        <w:numPr>
          <w:ilvl w:val="0"/>
          <w:numId w:val="83"/>
        </w:numPr>
      </w:pPr>
      <w:r>
        <w:t xml:space="preserve">CSV Log Files to verify communication events and trace system </w:t>
      </w:r>
      <w:r w:rsidR="008408EA">
        <w:t>behaviour</w:t>
      </w:r>
    </w:p>
    <w:p w14:paraId="6945917E" w14:textId="77777777" w:rsidR="0008436D" w:rsidRDefault="0008436D" w:rsidP="0008436D"/>
    <w:p w14:paraId="620173B3" w14:textId="1EA22DA1" w:rsidR="0008436D" w:rsidRDefault="0008436D" w:rsidP="00DC37F1">
      <w:pPr>
        <w:pStyle w:val="Heading2"/>
      </w:pPr>
      <w:bookmarkStart w:id="54" w:name="_Toc227188810"/>
      <w:r>
        <w:lastRenderedPageBreak/>
        <w:t>Handling Test Failures</w:t>
      </w:r>
      <w:bookmarkEnd w:id="54"/>
    </w:p>
    <w:p w14:paraId="31A4F53B" w14:textId="4EBD34D5" w:rsidR="0008436D" w:rsidRDefault="0008436D" w:rsidP="0008436D">
      <w:r>
        <w:t>When a test case fails:</w:t>
      </w:r>
    </w:p>
    <w:p w14:paraId="2060A649" w14:textId="3EAD85B8" w:rsidR="0008436D" w:rsidRDefault="0008436D" w:rsidP="00DC37F1">
      <w:pPr>
        <w:pStyle w:val="ListParagraph"/>
        <w:numPr>
          <w:ilvl w:val="0"/>
          <w:numId w:val="85"/>
        </w:numPr>
      </w:pPr>
      <w:r>
        <w:t xml:space="preserve">the failure is </w:t>
      </w:r>
      <w:r w:rsidR="008408EA">
        <w:t>analysed</w:t>
      </w:r>
      <w:r>
        <w:t xml:space="preserve"> to determine the root cause</w:t>
      </w:r>
    </w:p>
    <w:p w14:paraId="36D80DCB" w14:textId="77777777" w:rsidR="0008436D" w:rsidRDefault="0008436D" w:rsidP="00DC37F1">
      <w:pPr>
        <w:pStyle w:val="ListParagraph"/>
        <w:numPr>
          <w:ilvl w:val="0"/>
          <w:numId w:val="85"/>
        </w:numPr>
      </w:pPr>
      <w:r>
        <w:t>the issue is documented</w:t>
      </w:r>
    </w:p>
    <w:p w14:paraId="19960555" w14:textId="77777777" w:rsidR="0008436D" w:rsidRDefault="0008436D" w:rsidP="00DC37F1">
      <w:pPr>
        <w:pStyle w:val="ListParagraph"/>
        <w:numPr>
          <w:ilvl w:val="0"/>
          <w:numId w:val="85"/>
        </w:numPr>
      </w:pPr>
      <w:r>
        <w:t>a bug report is created in GitHub</w:t>
      </w:r>
    </w:p>
    <w:p w14:paraId="2B574687" w14:textId="77777777" w:rsidR="0008436D" w:rsidRDefault="0008436D" w:rsidP="00DC37F1">
      <w:pPr>
        <w:pStyle w:val="ListParagraph"/>
        <w:numPr>
          <w:ilvl w:val="0"/>
          <w:numId w:val="85"/>
        </w:numPr>
      </w:pPr>
      <w:r>
        <w:t>the issue is fixed and retested</w:t>
      </w:r>
    </w:p>
    <w:p w14:paraId="0B7696C8" w14:textId="512C88EE" w:rsidR="0008436D" w:rsidRDefault="0008436D" w:rsidP="0008436D">
      <w:pPr>
        <w:pStyle w:val="ListParagraph"/>
        <w:numPr>
          <w:ilvl w:val="0"/>
          <w:numId w:val="85"/>
        </w:numPr>
      </w:pPr>
      <w:r>
        <w:t>the test log is updated accordingly</w:t>
      </w:r>
    </w:p>
    <w:p w14:paraId="5F83385E" w14:textId="77777777" w:rsidR="0008436D" w:rsidRDefault="0008436D" w:rsidP="0008436D">
      <w:r>
        <w:t>This process ensures that all defects are tracked and resolved systematically.</w:t>
      </w:r>
    </w:p>
    <w:p w14:paraId="48165374" w14:textId="77777777" w:rsidR="0008436D" w:rsidRDefault="0008436D" w:rsidP="0008436D"/>
    <w:p w14:paraId="715124CA" w14:textId="1192DEBF" w:rsidR="0008436D" w:rsidRDefault="0008436D" w:rsidP="002A47E8">
      <w:pPr>
        <w:pStyle w:val="Heading2"/>
      </w:pPr>
      <w:bookmarkStart w:id="55" w:name="_Toc227188811"/>
      <w:r>
        <w:t>Testing Summary</w:t>
      </w:r>
      <w:bookmarkEnd w:id="55"/>
    </w:p>
    <w:p w14:paraId="71842F70" w14:textId="698E1155" w:rsidR="00922010" w:rsidRDefault="0008436D" w:rsidP="00415172">
      <w:r>
        <w:t>The testing strategy ensures that</w:t>
      </w:r>
      <w:r w:rsidR="00415172">
        <w:t xml:space="preserve"> </w:t>
      </w:r>
      <w:r>
        <w:t>all components are validated individually</w:t>
      </w:r>
      <w:r w:rsidR="00415172">
        <w:t xml:space="preserve">, </w:t>
      </w:r>
      <w:r>
        <w:t>interactions between components are verified</w:t>
      </w:r>
      <w:r w:rsidR="00415172">
        <w:t xml:space="preserve">, </w:t>
      </w:r>
      <w:r>
        <w:t>the complete system behaves as expected</w:t>
      </w:r>
      <w:r w:rsidR="00415172">
        <w:t xml:space="preserve"> and </w:t>
      </w:r>
      <w:r>
        <w:t>failures are properly handled and documented</w:t>
      </w:r>
    </w:p>
    <w:p w14:paraId="6246A4CB" w14:textId="77777777" w:rsidR="00411C80" w:rsidRDefault="00411C80" w:rsidP="00415172"/>
    <w:p w14:paraId="21EC2115" w14:textId="112ACCF2" w:rsidR="00411C80" w:rsidRDefault="00411C80" w:rsidP="00411C80">
      <w:pPr>
        <w:pStyle w:val="Heading1"/>
        <w:jc w:val="center"/>
        <w:rPr>
          <w:b/>
          <w:bCs/>
        </w:rPr>
      </w:pPr>
      <w:bookmarkStart w:id="56" w:name="_Toc227188812"/>
      <w:r>
        <w:rPr>
          <w:b/>
          <w:bCs/>
        </w:rPr>
        <w:t>TEST IMPLEMENTATION</w:t>
      </w:r>
      <w:bookmarkEnd w:id="56"/>
    </w:p>
    <w:p w14:paraId="4F8D6631" w14:textId="05733383" w:rsidR="00893418" w:rsidRDefault="00893418" w:rsidP="00893418">
      <w:r>
        <w:t xml:space="preserve">The testing for the Aircraft–Ground Control Communication System was implemented using the MSTest framework within Visual Studio. The tests were designed to validate individual components, interactions between components, and the overall system </w:t>
      </w:r>
      <w:r w:rsidR="007F081D">
        <w:t>behaviour</w:t>
      </w:r>
      <w:r>
        <w:t>.</w:t>
      </w:r>
    </w:p>
    <w:p w14:paraId="7E965344" w14:textId="77777777" w:rsidR="00893418" w:rsidRDefault="00893418" w:rsidP="00893418">
      <w:r>
        <w:t>The test implementation is organized into separate test modules based on functionality, allowing for clear structure and maintainability.</w:t>
      </w:r>
    </w:p>
    <w:p w14:paraId="6805665D" w14:textId="77777777" w:rsidR="00893418" w:rsidRDefault="00893418" w:rsidP="00893418"/>
    <w:p w14:paraId="351AAEEE" w14:textId="341CA7F8" w:rsidR="00893418" w:rsidRDefault="00893418" w:rsidP="00893418">
      <w:pPr>
        <w:pStyle w:val="Heading2"/>
      </w:pPr>
      <w:bookmarkStart w:id="57" w:name="_Toc227188813"/>
      <w:r>
        <w:t>Test Project Structure</w:t>
      </w:r>
      <w:bookmarkEnd w:id="57"/>
    </w:p>
    <w:p w14:paraId="342E237A" w14:textId="77E6DDE4" w:rsidR="00893418" w:rsidRDefault="00893418" w:rsidP="00893418">
      <w:r>
        <w:t>The testing solution consists of four main test modules</w:t>
      </w:r>
      <w:r>
        <w:t xml:space="preserve">, namely </w:t>
      </w:r>
      <w:r>
        <w:t>Client Tests</w:t>
      </w:r>
      <w:r>
        <w:t xml:space="preserve">, </w:t>
      </w:r>
      <w:r>
        <w:t>Server Tests</w:t>
      </w:r>
      <w:r>
        <w:t xml:space="preserve">, </w:t>
      </w:r>
      <w:r>
        <w:t>Common Tests</w:t>
      </w:r>
      <w:r>
        <w:t xml:space="preserve">, </w:t>
      </w:r>
      <w:r>
        <w:t>Integration &amp; System Tests</w:t>
      </w:r>
      <w:r>
        <w:t xml:space="preserve">. </w:t>
      </w:r>
      <w:r>
        <w:t>Each module focuses on a specific aspect of the system.</w:t>
      </w:r>
    </w:p>
    <w:p w14:paraId="6913CA8C" w14:textId="77777777" w:rsidR="00893418" w:rsidRDefault="00893418" w:rsidP="00893418"/>
    <w:p w14:paraId="50B1AA63" w14:textId="21DC10AD" w:rsidR="00893418" w:rsidRDefault="00893418" w:rsidP="00893418">
      <w:pPr>
        <w:pStyle w:val="Heading2"/>
      </w:pPr>
      <w:bookmarkStart w:id="58" w:name="_Toc227188814"/>
      <w:r>
        <w:t>Client Tests</w:t>
      </w:r>
      <w:bookmarkEnd w:id="58"/>
    </w:p>
    <w:p w14:paraId="6B040B37" w14:textId="1249BBD9" w:rsidR="00893418" w:rsidRDefault="00893418" w:rsidP="00893418">
      <w:r>
        <w:t xml:space="preserve">Client tests validate the </w:t>
      </w:r>
      <w:r w:rsidR="007F081D">
        <w:t>behaviour</w:t>
      </w:r>
      <w:r>
        <w:t xml:space="preserve"> of the aircraft client logic.</w:t>
      </w:r>
    </w:p>
    <w:p w14:paraId="152F2535" w14:textId="0066FD90" w:rsidR="00893418" w:rsidRDefault="00893418" w:rsidP="00893418">
      <w:r>
        <w:t>Scope</w:t>
      </w:r>
      <w:r>
        <w:t>:</w:t>
      </w:r>
    </w:p>
    <w:p w14:paraId="4CB32F34" w14:textId="77777777" w:rsidR="00893418" w:rsidRDefault="00893418" w:rsidP="00893418">
      <w:pPr>
        <w:pStyle w:val="ListParagraph"/>
        <w:numPr>
          <w:ilvl w:val="0"/>
          <w:numId w:val="87"/>
        </w:numPr>
      </w:pPr>
      <w:r>
        <w:t>telemetry generation</w:t>
      </w:r>
    </w:p>
    <w:p w14:paraId="1126CCA3" w14:textId="77777777" w:rsidR="00893418" w:rsidRDefault="00893418" w:rsidP="00893418">
      <w:pPr>
        <w:pStyle w:val="ListParagraph"/>
        <w:numPr>
          <w:ilvl w:val="0"/>
          <w:numId w:val="87"/>
        </w:numPr>
      </w:pPr>
      <w:r>
        <w:t>payload conversion</w:t>
      </w:r>
    </w:p>
    <w:p w14:paraId="18854E87" w14:textId="77777777" w:rsidR="00893418" w:rsidRDefault="00893418" w:rsidP="00893418">
      <w:pPr>
        <w:pStyle w:val="ListParagraph"/>
        <w:numPr>
          <w:ilvl w:val="0"/>
          <w:numId w:val="87"/>
        </w:numPr>
      </w:pPr>
      <w:r>
        <w:t>command handling</w:t>
      </w:r>
    </w:p>
    <w:p w14:paraId="4D224531" w14:textId="77777777" w:rsidR="00893418" w:rsidRDefault="00893418" w:rsidP="00893418">
      <w:pPr>
        <w:pStyle w:val="ListParagraph"/>
        <w:numPr>
          <w:ilvl w:val="0"/>
          <w:numId w:val="87"/>
        </w:numPr>
      </w:pPr>
      <w:r>
        <w:t>response generation</w:t>
      </w:r>
    </w:p>
    <w:p w14:paraId="36C552D3" w14:textId="77777777" w:rsidR="00893418" w:rsidRDefault="00893418" w:rsidP="00893418">
      <w:pPr>
        <w:pStyle w:val="ListParagraph"/>
        <w:numPr>
          <w:ilvl w:val="0"/>
          <w:numId w:val="87"/>
        </w:numPr>
      </w:pPr>
      <w:r>
        <w:t>packet validation</w:t>
      </w:r>
    </w:p>
    <w:p w14:paraId="4B074351" w14:textId="47E95FB3" w:rsidR="00893418" w:rsidRDefault="00893418" w:rsidP="00893418">
      <w:r>
        <w:t>Example Test Cases</w:t>
      </w:r>
      <w:r w:rsidR="00F45175">
        <w:t>:</w:t>
      </w:r>
    </w:p>
    <w:p w14:paraId="70AE4C05" w14:textId="77777777" w:rsidR="00893418" w:rsidRDefault="00893418" w:rsidP="00F45175">
      <w:pPr>
        <w:pStyle w:val="ListParagraph"/>
        <w:numPr>
          <w:ilvl w:val="0"/>
          <w:numId w:val="88"/>
        </w:numPr>
      </w:pPr>
      <w:r>
        <w:lastRenderedPageBreak/>
        <w:t>Telemetry data is generated with valid ranges</w:t>
      </w:r>
    </w:p>
    <w:p w14:paraId="69A75499" w14:textId="77777777" w:rsidR="00893418" w:rsidRDefault="00893418" w:rsidP="00F45175">
      <w:pPr>
        <w:pStyle w:val="ListParagraph"/>
        <w:numPr>
          <w:ilvl w:val="0"/>
          <w:numId w:val="88"/>
        </w:numPr>
      </w:pPr>
      <w:r>
        <w:t>Telemetry payload conversion produces correct format</w:t>
      </w:r>
    </w:p>
    <w:p w14:paraId="53656A4A" w14:textId="77777777" w:rsidR="00893418" w:rsidRDefault="00893418" w:rsidP="00F45175">
      <w:pPr>
        <w:pStyle w:val="ListParagraph"/>
        <w:numPr>
          <w:ilvl w:val="0"/>
          <w:numId w:val="88"/>
        </w:numPr>
      </w:pPr>
      <w:r>
        <w:t>Client correctly processes COMMAND messages</w:t>
      </w:r>
    </w:p>
    <w:p w14:paraId="74AB8A9F" w14:textId="77777777" w:rsidR="00893418" w:rsidRDefault="00893418" w:rsidP="00F45175">
      <w:pPr>
        <w:pStyle w:val="ListParagraph"/>
        <w:numPr>
          <w:ilvl w:val="0"/>
          <w:numId w:val="88"/>
        </w:numPr>
      </w:pPr>
      <w:r>
        <w:t>Client sends COMMAND_ACK after command execution</w:t>
      </w:r>
    </w:p>
    <w:p w14:paraId="73F1EB9F" w14:textId="77777777" w:rsidR="00893418" w:rsidRDefault="00893418" w:rsidP="00F45175">
      <w:pPr>
        <w:pStyle w:val="ListParagraph"/>
        <w:numPr>
          <w:ilvl w:val="0"/>
          <w:numId w:val="88"/>
        </w:numPr>
      </w:pPr>
      <w:r>
        <w:t>Client responds correctly to DATA_REQUEST</w:t>
      </w:r>
    </w:p>
    <w:p w14:paraId="17CB0F35" w14:textId="5B034753" w:rsidR="00893418" w:rsidRDefault="00893418" w:rsidP="00893418">
      <w:pPr>
        <w:pStyle w:val="ListParagraph"/>
        <w:numPr>
          <w:ilvl w:val="0"/>
          <w:numId w:val="88"/>
        </w:numPr>
      </w:pPr>
      <w:r>
        <w:t>Client reconstructs large data correctly</w:t>
      </w:r>
    </w:p>
    <w:p w14:paraId="64131F85" w14:textId="77777777" w:rsidR="00893418" w:rsidRDefault="00893418" w:rsidP="00893418">
      <w:r>
        <w:t>These tests ensure that the client behaves correctly in isolation and responds properly to server interactions.</w:t>
      </w:r>
    </w:p>
    <w:p w14:paraId="4CAD2528" w14:textId="77777777" w:rsidR="00893418" w:rsidRDefault="00893418" w:rsidP="00893418"/>
    <w:p w14:paraId="5F385F57" w14:textId="616487AB" w:rsidR="00893418" w:rsidRDefault="00893418" w:rsidP="00F45175">
      <w:pPr>
        <w:pStyle w:val="Heading2"/>
      </w:pPr>
      <w:bookmarkStart w:id="59" w:name="_Toc227188815"/>
      <w:r>
        <w:t>Server Tests</w:t>
      </w:r>
      <w:bookmarkEnd w:id="59"/>
    </w:p>
    <w:p w14:paraId="0E1B6F66" w14:textId="05D21D7D" w:rsidR="00893418" w:rsidRDefault="00893418" w:rsidP="00893418">
      <w:r>
        <w:t xml:space="preserve">Server tests validate the </w:t>
      </w:r>
      <w:r w:rsidR="007F081D">
        <w:t>behaviour</w:t>
      </w:r>
      <w:r>
        <w:t xml:space="preserve"> of the ground control server logic.</w:t>
      </w:r>
    </w:p>
    <w:p w14:paraId="4D8D5992" w14:textId="57FDE8E4" w:rsidR="00893418" w:rsidRDefault="00893418" w:rsidP="00893418">
      <w:r>
        <w:t>Scope</w:t>
      </w:r>
      <w:r w:rsidR="00F45175">
        <w:t>:</w:t>
      </w:r>
    </w:p>
    <w:p w14:paraId="42B214C0" w14:textId="77777777" w:rsidR="00893418" w:rsidRDefault="00893418" w:rsidP="00F45175">
      <w:pPr>
        <w:pStyle w:val="ListParagraph"/>
        <w:numPr>
          <w:ilvl w:val="0"/>
          <w:numId w:val="89"/>
        </w:numPr>
      </w:pPr>
      <w:r>
        <w:t>packet validation</w:t>
      </w:r>
    </w:p>
    <w:p w14:paraId="44D2D401" w14:textId="77777777" w:rsidR="00893418" w:rsidRDefault="00893418" w:rsidP="00F45175">
      <w:pPr>
        <w:pStyle w:val="ListParagraph"/>
        <w:numPr>
          <w:ilvl w:val="0"/>
          <w:numId w:val="89"/>
        </w:numPr>
      </w:pPr>
      <w:r>
        <w:t>decision logic</w:t>
      </w:r>
    </w:p>
    <w:p w14:paraId="671C046D" w14:textId="77777777" w:rsidR="00893418" w:rsidRDefault="00893418" w:rsidP="00F45175">
      <w:pPr>
        <w:pStyle w:val="ListParagraph"/>
        <w:numPr>
          <w:ilvl w:val="0"/>
          <w:numId w:val="89"/>
        </w:numPr>
      </w:pPr>
      <w:r>
        <w:t>state-based actions</w:t>
      </w:r>
    </w:p>
    <w:p w14:paraId="38E2B02D" w14:textId="77777777" w:rsidR="00893418" w:rsidRDefault="00893418" w:rsidP="00F45175">
      <w:pPr>
        <w:pStyle w:val="ListParagraph"/>
        <w:numPr>
          <w:ilvl w:val="0"/>
          <w:numId w:val="89"/>
        </w:numPr>
      </w:pPr>
      <w:r>
        <w:t>transfer initiation logic</w:t>
      </w:r>
    </w:p>
    <w:p w14:paraId="6B8D7B5F" w14:textId="42DC50CA" w:rsidR="00893418" w:rsidRDefault="00893418" w:rsidP="00893418">
      <w:r>
        <w:t>Example Test Cases</w:t>
      </w:r>
      <w:r w:rsidR="00F45175">
        <w:t>:</w:t>
      </w:r>
    </w:p>
    <w:p w14:paraId="2DC2E13A" w14:textId="77777777" w:rsidR="00893418" w:rsidRDefault="00893418" w:rsidP="00F45175">
      <w:pPr>
        <w:pStyle w:val="ListParagraph"/>
        <w:numPr>
          <w:ilvl w:val="0"/>
          <w:numId w:val="90"/>
        </w:numPr>
      </w:pPr>
      <w:r>
        <w:t>Server validates incoming packets correctly</w:t>
      </w:r>
    </w:p>
    <w:p w14:paraId="28472F56" w14:textId="77777777" w:rsidR="00893418" w:rsidRDefault="00893418" w:rsidP="00F45175">
      <w:pPr>
        <w:pStyle w:val="ListParagraph"/>
        <w:numPr>
          <w:ilvl w:val="0"/>
          <w:numId w:val="90"/>
        </w:numPr>
      </w:pPr>
      <w:r>
        <w:t>Server triggers command at correct telemetry count</w:t>
      </w:r>
    </w:p>
    <w:p w14:paraId="4DEFB1BC" w14:textId="77777777" w:rsidR="00893418" w:rsidRDefault="00893418" w:rsidP="00F45175">
      <w:pPr>
        <w:pStyle w:val="ListParagraph"/>
        <w:numPr>
          <w:ilvl w:val="0"/>
          <w:numId w:val="90"/>
        </w:numPr>
      </w:pPr>
      <w:r>
        <w:t>Server triggers status request at correct condition</w:t>
      </w:r>
    </w:p>
    <w:p w14:paraId="7F825BAD" w14:textId="77777777" w:rsidR="00893418" w:rsidRDefault="00893418" w:rsidP="00F45175">
      <w:pPr>
        <w:pStyle w:val="ListParagraph"/>
        <w:numPr>
          <w:ilvl w:val="0"/>
          <w:numId w:val="90"/>
        </w:numPr>
      </w:pPr>
      <w:r>
        <w:t>Server initiates large transfer correctly</w:t>
      </w:r>
    </w:p>
    <w:p w14:paraId="4680EA66" w14:textId="4391BDFF" w:rsidR="00893418" w:rsidRDefault="00893418" w:rsidP="00893418">
      <w:pPr>
        <w:pStyle w:val="ListParagraph"/>
        <w:numPr>
          <w:ilvl w:val="0"/>
          <w:numId w:val="90"/>
        </w:numPr>
      </w:pPr>
      <w:r>
        <w:t>Server handles invalid packets properly</w:t>
      </w:r>
    </w:p>
    <w:p w14:paraId="5AAD2B7C" w14:textId="77777777" w:rsidR="00893418" w:rsidRDefault="00893418" w:rsidP="00893418">
      <w:r>
        <w:t>These tests ensure that the server correctly controls the system and enforces protocol rules.</w:t>
      </w:r>
    </w:p>
    <w:p w14:paraId="406A2B7C" w14:textId="77777777" w:rsidR="00893418" w:rsidRDefault="00893418" w:rsidP="00893418"/>
    <w:p w14:paraId="275C6DEB" w14:textId="15CE599A" w:rsidR="00893418" w:rsidRDefault="00893418" w:rsidP="00F45175">
      <w:pPr>
        <w:pStyle w:val="Heading2"/>
      </w:pPr>
      <w:bookmarkStart w:id="60" w:name="_Toc227188816"/>
      <w:r>
        <w:t>Common Tests</w:t>
      </w:r>
      <w:bookmarkEnd w:id="60"/>
    </w:p>
    <w:p w14:paraId="128C48C7" w14:textId="28502989" w:rsidR="00893418" w:rsidRDefault="00893418" w:rsidP="00893418">
      <w:r>
        <w:t>Common tests validate shared utilities and protocol functions.</w:t>
      </w:r>
    </w:p>
    <w:p w14:paraId="2AD0C034" w14:textId="3A21DA98" w:rsidR="00893418" w:rsidRDefault="00893418" w:rsidP="00893418">
      <w:r>
        <w:t>Scope</w:t>
      </w:r>
      <w:r w:rsidR="00F45175">
        <w:t>:</w:t>
      </w:r>
    </w:p>
    <w:p w14:paraId="256A506D" w14:textId="77777777" w:rsidR="00893418" w:rsidRDefault="00893418" w:rsidP="00F45175">
      <w:pPr>
        <w:pStyle w:val="ListParagraph"/>
        <w:numPr>
          <w:ilvl w:val="0"/>
          <w:numId w:val="91"/>
        </w:numPr>
      </w:pPr>
      <w:r>
        <w:t>packet creation</w:t>
      </w:r>
    </w:p>
    <w:p w14:paraId="7A9C2EA6" w14:textId="77777777" w:rsidR="00893418" w:rsidRDefault="00893418" w:rsidP="00F45175">
      <w:pPr>
        <w:pStyle w:val="ListParagraph"/>
        <w:numPr>
          <w:ilvl w:val="0"/>
          <w:numId w:val="91"/>
        </w:numPr>
      </w:pPr>
      <w:r>
        <w:t>serialization and deserialization</w:t>
      </w:r>
    </w:p>
    <w:p w14:paraId="54B69A54" w14:textId="77777777" w:rsidR="00893418" w:rsidRDefault="00893418" w:rsidP="00F45175">
      <w:pPr>
        <w:pStyle w:val="ListParagraph"/>
        <w:numPr>
          <w:ilvl w:val="0"/>
          <w:numId w:val="91"/>
        </w:numPr>
      </w:pPr>
      <w:r>
        <w:t>checksum calculation</w:t>
      </w:r>
    </w:p>
    <w:p w14:paraId="7C4B6473" w14:textId="77777777" w:rsidR="00893418" w:rsidRDefault="00893418" w:rsidP="00F45175">
      <w:pPr>
        <w:pStyle w:val="ListParagraph"/>
        <w:numPr>
          <w:ilvl w:val="0"/>
          <w:numId w:val="91"/>
        </w:numPr>
      </w:pPr>
      <w:r>
        <w:t>payload conversion</w:t>
      </w:r>
    </w:p>
    <w:p w14:paraId="73598B1B" w14:textId="77777777" w:rsidR="00893418" w:rsidRDefault="00893418" w:rsidP="00F45175">
      <w:pPr>
        <w:pStyle w:val="ListParagraph"/>
        <w:numPr>
          <w:ilvl w:val="0"/>
          <w:numId w:val="91"/>
        </w:numPr>
      </w:pPr>
      <w:r>
        <w:t>utility functions</w:t>
      </w:r>
    </w:p>
    <w:p w14:paraId="4D3A8A69" w14:textId="4BA77794" w:rsidR="00893418" w:rsidRDefault="00893418" w:rsidP="00893418">
      <w:r>
        <w:t>Example Test Cases</w:t>
      </w:r>
      <w:r w:rsidR="002B6DC4">
        <w:t>:</w:t>
      </w:r>
    </w:p>
    <w:p w14:paraId="59DCC4DF" w14:textId="77777777" w:rsidR="00893418" w:rsidRDefault="00893418" w:rsidP="002B6DC4">
      <w:pPr>
        <w:pStyle w:val="ListParagraph"/>
        <w:numPr>
          <w:ilvl w:val="0"/>
          <w:numId w:val="92"/>
        </w:numPr>
      </w:pPr>
      <w:r>
        <w:t>Packet is created with correct header values</w:t>
      </w:r>
    </w:p>
    <w:p w14:paraId="057979FB" w14:textId="77777777" w:rsidR="00893418" w:rsidRDefault="00893418" w:rsidP="002B6DC4">
      <w:pPr>
        <w:pStyle w:val="ListParagraph"/>
        <w:numPr>
          <w:ilvl w:val="0"/>
          <w:numId w:val="92"/>
        </w:numPr>
      </w:pPr>
      <w:r>
        <w:t>Serialization and deserialization preserve data integrity</w:t>
      </w:r>
    </w:p>
    <w:p w14:paraId="204932EE" w14:textId="77777777" w:rsidR="00893418" w:rsidRDefault="00893418" w:rsidP="002B6DC4">
      <w:pPr>
        <w:pStyle w:val="ListParagraph"/>
        <w:numPr>
          <w:ilvl w:val="0"/>
          <w:numId w:val="92"/>
        </w:numPr>
      </w:pPr>
      <w:r>
        <w:t>Checksum calculation produces expected result</w:t>
      </w:r>
    </w:p>
    <w:p w14:paraId="53CC4D35" w14:textId="150E22F4" w:rsidR="00893418" w:rsidRDefault="00893418" w:rsidP="00893418">
      <w:pPr>
        <w:pStyle w:val="ListParagraph"/>
        <w:numPr>
          <w:ilvl w:val="0"/>
          <w:numId w:val="92"/>
        </w:numPr>
      </w:pPr>
      <w:r>
        <w:t>Payload conversion functions work correctly</w:t>
      </w:r>
    </w:p>
    <w:p w14:paraId="5FBADA6C" w14:textId="77777777" w:rsidR="00893418" w:rsidRDefault="00893418" w:rsidP="00893418">
      <w:r>
        <w:lastRenderedPageBreak/>
        <w:t>These tests ensure that the core communication utilities used by both client and server are reliable.</w:t>
      </w:r>
    </w:p>
    <w:p w14:paraId="1E5A37DB" w14:textId="77777777" w:rsidR="00893418" w:rsidRDefault="00893418" w:rsidP="00893418"/>
    <w:p w14:paraId="34A32C7F" w14:textId="4CECF041" w:rsidR="00893418" w:rsidRDefault="00893418" w:rsidP="00A36F0A">
      <w:pPr>
        <w:pStyle w:val="Heading2"/>
      </w:pPr>
      <w:bookmarkStart w:id="61" w:name="_Toc227188817"/>
      <w:r>
        <w:t>Integration Tests</w:t>
      </w:r>
      <w:bookmarkEnd w:id="61"/>
    </w:p>
    <w:p w14:paraId="4C9F0158" w14:textId="60085042" w:rsidR="00893418" w:rsidRDefault="00893418" w:rsidP="00893418">
      <w:r>
        <w:t>Integration tests validate communication between the client and server.</w:t>
      </w:r>
    </w:p>
    <w:p w14:paraId="0B035C9F" w14:textId="676ACA90" w:rsidR="00893418" w:rsidRDefault="00893418" w:rsidP="00893418">
      <w:r>
        <w:t>Scope</w:t>
      </w:r>
      <w:r w:rsidR="00A36F0A">
        <w:t>:</w:t>
      </w:r>
    </w:p>
    <w:p w14:paraId="1B04F676" w14:textId="77777777" w:rsidR="00893418" w:rsidRDefault="00893418" w:rsidP="00A36F0A">
      <w:pPr>
        <w:pStyle w:val="ListParagraph"/>
        <w:numPr>
          <w:ilvl w:val="0"/>
          <w:numId w:val="93"/>
        </w:numPr>
      </w:pPr>
      <w:r>
        <w:t>connection establishment</w:t>
      </w:r>
    </w:p>
    <w:p w14:paraId="286FD746" w14:textId="77777777" w:rsidR="00893418" w:rsidRDefault="00893418" w:rsidP="00A36F0A">
      <w:pPr>
        <w:pStyle w:val="ListParagraph"/>
        <w:numPr>
          <w:ilvl w:val="0"/>
          <w:numId w:val="93"/>
        </w:numPr>
      </w:pPr>
      <w:r>
        <w:t>message exchange</w:t>
      </w:r>
    </w:p>
    <w:p w14:paraId="65A25A11" w14:textId="77777777" w:rsidR="00893418" w:rsidRDefault="00893418" w:rsidP="00A36F0A">
      <w:pPr>
        <w:pStyle w:val="ListParagraph"/>
        <w:numPr>
          <w:ilvl w:val="0"/>
          <w:numId w:val="93"/>
        </w:numPr>
      </w:pPr>
      <w:r>
        <w:t>protocol compliance</w:t>
      </w:r>
    </w:p>
    <w:p w14:paraId="20661C83" w14:textId="77777777" w:rsidR="00893418" w:rsidRDefault="00893418" w:rsidP="00A36F0A">
      <w:pPr>
        <w:pStyle w:val="ListParagraph"/>
        <w:numPr>
          <w:ilvl w:val="0"/>
          <w:numId w:val="93"/>
        </w:numPr>
      </w:pPr>
      <w:r>
        <w:t>logging</w:t>
      </w:r>
    </w:p>
    <w:p w14:paraId="08609B5E" w14:textId="06E9E237" w:rsidR="00893418" w:rsidRDefault="00893418" w:rsidP="00893418">
      <w:r>
        <w:t>Example Test Cases</w:t>
      </w:r>
      <w:r w:rsidR="00A36F0A">
        <w:t>:</w:t>
      </w:r>
    </w:p>
    <w:p w14:paraId="7D352D73" w14:textId="77777777" w:rsidR="00893418" w:rsidRDefault="00893418" w:rsidP="00A36F0A">
      <w:pPr>
        <w:pStyle w:val="ListParagraph"/>
        <w:numPr>
          <w:ilvl w:val="0"/>
          <w:numId w:val="94"/>
        </w:numPr>
      </w:pPr>
      <w:r>
        <w:t>Client successfully connects to server</w:t>
      </w:r>
    </w:p>
    <w:p w14:paraId="7C1D9FD7" w14:textId="77777777" w:rsidR="00893418" w:rsidRDefault="00893418" w:rsidP="00A36F0A">
      <w:pPr>
        <w:pStyle w:val="ListParagraph"/>
        <w:numPr>
          <w:ilvl w:val="0"/>
          <w:numId w:val="94"/>
        </w:numPr>
      </w:pPr>
      <w:r>
        <w:t>Telemetry messages are acknowledged correctly</w:t>
      </w:r>
    </w:p>
    <w:p w14:paraId="178A001B" w14:textId="77777777" w:rsidR="00893418" w:rsidRDefault="00893418" w:rsidP="00A36F0A">
      <w:pPr>
        <w:pStyle w:val="ListParagraph"/>
        <w:numPr>
          <w:ilvl w:val="0"/>
          <w:numId w:val="94"/>
        </w:numPr>
      </w:pPr>
      <w:r>
        <w:t>Commands are sent and acknowledged</w:t>
      </w:r>
    </w:p>
    <w:p w14:paraId="2432CF2C" w14:textId="77777777" w:rsidR="00893418" w:rsidRDefault="00893418" w:rsidP="00A36F0A">
      <w:pPr>
        <w:pStyle w:val="ListParagraph"/>
        <w:numPr>
          <w:ilvl w:val="0"/>
          <w:numId w:val="94"/>
        </w:numPr>
      </w:pPr>
      <w:r>
        <w:t>Logs are generated correctly</w:t>
      </w:r>
    </w:p>
    <w:p w14:paraId="00F96B04" w14:textId="264BA61C" w:rsidR="00893418" w:rsidRDefault="00893418" w:rsidP="00893418">
      <w:pPr>
        <w:pStyle w:val="ListParagraph"/>
        <w:numPr>
          <w:ilvl w:val="0"/>
          <w:numId w:val="94"/>
        </w:numPr>
      </w:pPr>
      <w:r>
        <w:t>Full communication flow executes without errors</w:t>
      </w:r>
    </w:p>
    <w:p w14:paraId="7B8B3285" w14:textId="77777777" w:rsidR="00893418" w:rsidRDefault="00893418" w:rsidP="00893418">
      <w:r>
        <w:t>These tests ensure that both components work together correctly.</w:t>
      </w:r>
    </w:p>
    <w:p w14:paraId="261E0FC1" w14:textId="77777777" w:rsidR="00893418" w:rsidRDefault="00893418" w:rsidP="00893418"/>
    <w:p w14:paraId="7B57452C" w14:textId="5205E095" w:rsidR="00893418" w:rsidRDefault="00893418" w:rsidP="00A36F0A">
      <w:pPr>
        <w:pStyle w:val="Heading2"/>
      </w:pPr>
      <w:bookmarkStart w:id="62" w:name="_Toc227188818"/>
      <w:r>
        <w:t>System Tests</w:t>
      </w:r>
      <w:bookmarkEnd w:id="62"/>
    </w:p>
    <w:p w14:paraId="1A49A769" w14:textId="7C97675A" w:rsidR="00893418" w:rsidRDefault="00893418" w:rsidP="00893418">
      <w:r>
        <w:t xml:space="preserve">System tests evaluate the complete </w:t>
      </w:r>
      <w:r w:rsidR="007F081D">
        <w:t>behaviour</w:t>
      </w:r>
      <w:r>
        <w:t xml:space="preserve"> of the system.</w:t>
      </w:r>
    </w:p>
    <w:p w14:paraId="16A82EC7" w14:textId="548149F2" w:rsidR="00893418" w:rsidRDefault="00893418" w:rsidP="00893418">
      <w:r>
        <w:t>Scope</w:t>
      </w:r>
      <w:r w:rsidR="00A36F0A">
        <w:t>:</w:t>
      </w:r>
    </w:p>
    <w:p w14:paraId="4D1754A5" w14:textId="77777777" w:rsidR="00893418" w:rsidRDefault="00893418" w:rsidP="00A36F0A">
      <w:pPr>
        <w:pStyle w:val="ListParagraph"/>
        <w:numPr>
          <w:ilvl w:val="0"/>
          <w:numId w:val="95"/>
        </w:numPr>
      </w:pPr>
      <w:r>
        <w:t>end-to-end execution</w:t>
      </w:r>
    </w:p>
    <w:p w14:paraId="13171B4E" w14:textId="77777777" w:rsidR="00893418" w:rsidRDefault="00893418" w:rsidP="00A36F0A">
      <w:pPr>
        <w:pStyle w:val="ListParagraph"/>
        <w:numPr>
          <w:ilvl w:val="0"/>
          <w:numId w:val="95"/>
        </w:numPr>
      </w:pPr>
      <w:r>
        <w:t>large data transfer</w:t>
      </w:r>
    </w:p>
    <w:p w14:paraId="787F3F3F" w14:textId="77777777" w:rsidR="00893418" w:rsidRDefault="00893418" w:rsidP="00A36F0A">
      <w:pPr>
        <w:pStyle w:val="ListParagraph"/>
        <w:numPr>
          <w:ilvl w:val="0"/>
          <w:numId w:val="95"/>
        </w:numPr>
      </w:pPr>
      <w:r>
        <w:t>session lifecycle</w:t>
      </w:r>
    </w:p>
    <w:p w14:paraId="44AA51C4" w14:textId="7EFEBE06" w:rsidR="00893418" w:rsidRDefault="00893418" w:rsidP="00893418">
      <w:r>
        <w:t>Example Test Cases</w:t>
      </w:r>
      <w:r w:rsidR="00A36F0A">
        <w:t>:</w:t>
      </w:r>
    </w:p>
    <w:p w14:paraId="550FAC09" w14:textId="77777777" w:rsidR="00893418" w:rsidRDefault="00893418" w:rsidP="00A36F0A">
      <w:pPr>
        <w:pStyle w:val="ListParagraph"/>
        <w:numPr>
          <w:ilvl w:val="0"/>
          <w:numId w:val="96"/>
        </w:numPr>
      </w:pPr>
      <w:r>
        <w:t>Complete session executes successfully</w:t>
      </w:r>
    </w:p>
    <w:p w14:paraId="5547BB52" w14:textId="77777777" w:rsidR="00893418" w:rsidRDefault="00893418" w:rsidP="00A36F0A">
      <w:pPr>
        <w:pStyle w:val="ListParagraph"/>
        <w:numPr>
          <w:ilvl w:val="0"/>
          <w:numId w:val="96"/>
        </w:numPr>
      </w:pPr>
      <w:r>
        <w:t>Large file transfer exceeds 1 MB</w:t>
      </w:r>
    </w:p>
    <w:p w14:paraId="3BEA21C4" w14:textId="77777777" w:rsidR="00893418" w:rsidRDefault="00893418" w:rsidP="00A36F0A">
      <w:pPr>
        <w:pStyle w:val="ListParagraph"/>
        <w:numPr>
          <w:ilvl w:val="0"/>
          <w:numId w:val="96"/>
        </w:numPr>
      </w:pPr>
      <w:r>
        <w:t>Received file is reconstructed correctly</w:t>
      </w:r>
    </w:p>
    <w:p w14:paraId="201E220A" w14:textId="77777777" w:rsidR="00893418" w:rsidRDefault="00893418" w:rsidP="00A36F0A">
      <w:pPr>
        <w:pStyle w:val="ListParagraph"/>
        <w:numPr>
          <w:ilvl w:val="0"/>
          <w:numId w:val="96"/>
        </w:numPr>
      </w:pPr>
      <w:r>
        <w:t>System shuts down cleanly</w:t>
      </w:r>
    </w:p>
    <w:p w14:paraId="2F763BAD" w14:textId="77777777" w:rsidR="00893418" w:rsidRDefault="00893418" w:rsidP="00893418">
      <w:r>
        <w:t>These tests validate the system as a whole under realistic conditions.</w:t>
      </w:r>
    </w:p>
    <w:p w14:paraId="65DC3B28" w14:textId="77777777" w:rsidR="00893418" w:rsidRDefault="00893418" w:rsidP="00893418"/>
    <w:p w14:paraId="53C1D614" w14:textId="0EE4EECB" w:rsidR="00893418" w:rsidRDefault="00893418" w:rsidP="00A36F0A">
      <w:pPr>
        <w:pStyle w:val="Heading2"/>
      </w:pPr>
      <w:bookmarkStart w:id="63" w:name="_Toc227188819"/>
      <w:r>
        <w:t>Test Execution</w:t>
      </w:r>
      <w:bookmarkEnd w:id="63"/>
    </w:p>
    <w:p w14:paraId="54935D52" w14:textId="7FA987E2" w:rsidR="00893418" w:rsidRDefault="00893418" w:rsidP="00893418">
      <w:r>
        <w:t>All tests were executed using Visual Studio Test Explorer.</w:t>
      </w:r>
    </w:p>
    <w:p w14:paraId="346FFD1D" w14:textId="20BBF5E7" w:rsidR="00893418" w:rsidRDefault="00893418" w:rsidP="00893418">
      <w:r>
        <w:t xml:space="preserve">Total number of tests: </w:t>
      </w:r>
      <w:r w:rsidR="00DA04A3">
        <w:t>37</w:t>
      </w:r>
    </w:p>
    <w:p w14:paraId="474E11B5" w14:textId="2B2AE5FE" w:rsidR="00893418" w:rsidRDefault="00893418" w:rsidP="00893418">
      <w:r>
        <w:t xml:space="preserve">Passed tests: </w:t>
      </w:r>
      <w:r w:rsidR="00DA04A3">
        <w:t>All the tests had passed during the last run of the entire test suite.</w:t>
      </w:r>
    </w:p>
    <w:p w14:paraId="26C25A52" w14:textId="5496B8B9" w:rsidR="00893418" w:rsidRDefault="00893418" w:rsidP="00893418">
      <w:r>
        <w:lastRenderedPageBreak/>
        <w:t>Failed tests:</w:t>
      </w:r>
      <w:r w:rsidR="00DA04A3">
        <w:t xml:space="preserve"> Initially, two of the integration tests had failed, which were later improved and passed in the final run. </w:t>
      </w:r>
      <w:r>
        <w:t xml:space="preserve">The failed tests were </w:t>
      </w:r>
      <w:r w:rsidR="007F081D">
        <w:t>analysed</w:t>
      </w:r>
      <w:r>
        <w:t xml:space="preserve"> and resolved through debugging and code fixes.</w:t>
      </w:r>
    </w:p>
    <w:p w14:paraId="090FC17A" w14:textId="77777777" w:rsidR="00893418" w:rsidRDefault="00893418" w:rsidP="00893418"/>
    <w:p w14:paraId="4C1CE0B2" w14:textId="2C328AD1" w:rsidR="00893418" w:rsidRDefault="00893418" w:rsidP="00DA04A3">
      <w:pPr>
        <w:pStyle w:val="Heading2"/>
      </w:pPr>
      <w:bookmarkStart w:id="64" w:name="_Toc227188820"/>
      <w:r>
        <w:t>Test Independence</w:t>
      </w:r>
      <w:bookmarkEnd w:id="64"/>
    </w:p>
    <w:p w14:paraId="0AD32FE2" w14:textId="2A042CDF" w:rsidR="00893418" w:rsidRDefault="00893418" w:rsidP="00893418">
      <w:r>
        <w:t>Special care was taken to ensure that:</w:t>
      </w:r>
    </w:p>
    <w:p w14:paraId="62E0A939" w14:textId="77777777" w:rsidR="00893418" w:rsidRDefault="00893418" w:rsidP="00DA04A3">
      <w:pPr>
        <w:pStyle w:val="ListParagraph"/>
        <w:numPr>
          <w:ilvl w:val="0"/>
          <w:numId w:val="97"/>
        </w:numPr>
      </w:pPr>
      <w:r>
        <w:t>tests are independent of each other</w:t>
      </w:r>
    </w:p>
    <w:p w14:paraId="5FC8CB6B" w14:textId="77777777" w:rsidR="00893418" w:rsidRDefault="00893418" w:rsidP="00DA04A3">
      <w:pPr>
        <w:pStyle w:val="ListParagraph"/>
        <w:numPr>
          <w:ilvl w:val="0"/>
          <w:numId w:val="97"/>
        </w:numPr>
      </w:pPr>
      <w:r>
        <w:t>each test sets up its own environment</w:t>
      </w:r>
    </w:p>
    <w:p w14:paraId="279B7F10" w14:textId="31E32522" w:rsidR="00893418" w:rsidRDefault="00893418" w:rsidP="00893418">
      <w:pPr>
        <w:pStyle w:val="ListParagraph"/>
        <w:numPr>
          <w:ilvl w:val="0"/>
          <w:numId w:val="97"/>
        </w:numPr>
      </w:pPr>
      <w:r>
        <w:t>tests do not rely on execution order</w:t>
      </w:r>
    </w:p>
    <w:p w14:paraId="598D3638" w14:textId="721455A0" w:rsidR="00893418" w:rsidRDefault="00893418" w:rsidP="00893418">
      <w:r>
        <w:t>For example:</w:t>
      </w:r>
    </w:p>
    <w:p w14:paraId="1965E447" w14:textId="77777777" w:rsidR="00893418" w:rsidRDefault="00893418" w:rsidP="00DA04A3">
      <w:pPr>
        <w:pStyle w:val="ListParagraph"/>
        <w:numPr>
          <w:ilvl w:val="0"/>
          <w:numId w:val="98"/>
        </w:numPr>
      </w:pPr>
      <w:r>
        <w:t>integration tests were updated to generate required files during execution</w:t>
      </w:r>
    </w:p>
    <w:p w14:paraId="74F33AC7" w14:textId="77777777" w:rsidR="00893418" w:rsidRDefault="00893418" w:rsidP="00DA04A3">
      <w:pPr>
        <w:pStyle w:val="ListParagraph"/>
        <w:numPr>
          <w:ilvl w:val="0"/>
          <w:numId w:val="98"/>
        </w:numPr>
      </w:pPr>
      <w:r>
        <w:t>file path dependencies were corrected to use runtime directories</w:t>
      </w:r>
    </w:p>
    <w:p w14:paraId="157BB8EE" w14:textId="77777777" w:rsidR="00DA04A3" w:rsidRDefault="00DA04A3" w:rsidP="00893418"/>
    <w:p w14:paraId="7C1E167D" w14:textId="34AB4478" w:rsidR="00893418" w:rsidRDefault="00893418" w:rsidP="00DA04A3">
      <w:pPr>
        <w:pStyle w:val="Heading2"/>
      </w:pPr>
      <w:bookmarkStart w:id="65" w:name="_Toc227188821"/>
      <w:r>
        <w:t>Logging-Based Validation</w:t>
      </w:r>
      <w:bookmarkEnd w:id="65"/>
    </w:p>
    <w:p w14:paraId="25D01B0F" w14:textId="0DBC95AB" w:rsidR="00893418" w:rsidRDefault="00893418" w:rsidP="00893418">
      <w:r>
        <w:t xml:space="preserve">Some tests validate system </w:t>
      </w:r>
      <w:r w:rsidR="007F081D">
        <w:t>behaviour</w:t>
      </w:r>
      <w:r>
        <w:t xml:space="preserve"> by checking generated log files</w:t>
      </w:r>
      <w:r w:rsidR="00DA04A3">
        <w:t xml:space="preserve"> like </w:t>
      </w:r>
      <w:r>
        <w:t>client_log.csv</w:t>
      </w:r>
      <w:r w:rsidR="00DA04A3">
        <w:t xml:space="preserve"> and </w:t>
      </w:r>
      <w:r>
        <w:t>server_log.csv</w:t>
      </w:r>
      <w:r w:rsidR="00DA04A3">
        <w:t>.</w:t>
      </w:r>
    </w:p>
    <w:p w14:paraId="0F20307A" w14:textId="534BB4D1" w:rsidR="00893418" w:rsidRDefault="00893418" w:rsidP="00893418">
      <w:r>
        <w:t>These tests ensure that</w:t>
      </w:r>
      <w:r w:rsidR="00DA04A3">
        <w:t xml:space="preserve"> </w:t>
      </w:r>
      <w:r>
        <w:t>expected events are recorded</w:t>
      </w:r>
      <w:r w:rsidR="00DA04A3">
        <w:t xml:space="preserve"> and </w:t>
      </w:r>
      <w:r>
        <w:t>communication flow is traceable</w:t>
      </w:r>
      <w:r w:rsidR="00DA04A3">
        <w:t>.</w:t>
      </w:r>
    </w:p>
    <w:p w14:paraId="68F48402" w14:textId="77777777" w:rsidR="00E602B8" w:rsidRDefault="00E602B8" w:rsidP="00893418"/>
    <w:p w14:paraId="0355B7EC" w14:textId="1E3444B1" w:rsidR="00893418" w:rsidRDefault="00893418" w:rsidP="00E602B8">
      <w:pPr>
        <w:pStyle w:val="Heading2"/>
      </w:pPr>
      <w:bookmarkStart w:id="66" w:name="_Toc227188822"/>
      <w:r>
        <w:t>Handling Complex Tests</w:t>
      </w:r>
      <w:bookmarkEnd w:id="66"/>
    </w:p>
    <w:p w14:paraId="0D45079F" w14:textId="563C0AD9" w:rsidR="00893418" w:rsidRDefault="00893418" w:rsidP="00893418">
      <w:r>
        <w:t>For complex scenarios such as large data transfer:</w:t>
      </w:r>
    </w:p>
    <w:p w14:paraId="2C420F3E" w14:textId="77777777" w:rsidR="00893418" w:rsidRDefault="00893418" w:rsidP="00E602B8">
      <w:pPr>
        <w:pStyle w:val="ListParagraph"/>
        <w:numPr>
          <w:ilvl w:val="0"/>
          <w:numId w:val="99"/>
        </w:numPr>
      </w:pPr>
      <w:r>
        <w:t>tests simulate full communication sequences</w:t>
      </w:r>
    </w:p>
    <w:p w14:paraId="7D4F8500" w14:textId="77777777" w:rsidR="00893418" w:rsidRDefault="00893418" w:rsidP="00E602B8">
      <w:pPr>
        <w:pStyle w:val="ListParagraph"/>
        <w:numPr>
          <w:ilvl w:val="0"/>
          <w:numId w:val="99"/>
        </w:numPr>
      </w:pPr>
      <w:r>
        <w:t>file creation and validation are performed</w:t>
      </w:r>
    </w:p>
    <w:p w14:paraId="3211B6C2" w14:textId="61BF0002" w:rsidR="00893418" w:rsidRDefault="00893418" w:rsidP="00893418">
      <w:pPr>
        <w:pStyle w:val="ListParagraph"/>
        <w:numPr>
          <w:ilvl w:val="0"/>
          <w:numId w:val="99"/>
        </w:numPr>
      </w:pPr>
      <w:r>
        <w:t>size and integrity checks are applied</w:t>
      </w:r>
    </w:p>
    <w:p w14:paraId="6C9CF6AF" w14:textId="77777777" w:rsidR="00893418" w:rsidRDefault="00893418" w:rsidP="00893418">
      <w:r>
        <w:t>This ensures that critical system features are thoroughly validated.</w:t>
      </w:r>
    </w:p>
    <w:p w14:paraId="5CB078FB" w14:textId="77777777" w:rsidR="00893418" w:rsidRDefault="00893418" w:rsidP="00893418"/>
    <w:p w14:paraId="11F6A20F" w14:textId="6C3AAB10" w:rsidR="00893418" w:rsidRDefault="00893418" w:rsidP="00E602B8">
      <w:pPr>
        <w:pStyle w:val="Heading2"/>
      </w:pPr>
      <w:bookmarkStart w:id="67" w:name="_Toc227188823"/>
      <w:r>
        <w:t>Test Implementation Summary</w:t>
      </w:r>
      <w:bookmarkEnd w:id="67"/>
    </w:p>
    <w:p w14:paraId="0B382D4D" w14:textId="18F483ED" w:rsidR="00411C80" w:rsidRDefault="00893418" w:rsidP="00893418">
      <w:r>
        <w:t>The test implementation provides comprehensive coverage of</w:t>
      </w:r>
      <w:r w:rsidR="00E602B8">
        <w:t xml:space="preserve"> </w:t>
      </w:r>
      <w:r>
        <w:t>individual components</w:t>
      </w:r>
      <w:r w:rsidR="00E602B8">
        <w:t xml:space="preserve">, </w:t>
      </w:r>
      <w:r>
        <w:t>inter-component communication</w:t>
      </w:r>
      <w:r w:rsidR="00E602B8">
        <w:t xml:space="preserve"> and </w:t>
      </w:r>
      <w:r>
        <w:t xml:space="preserve">complete system </w:t>
      </w:r>
      <w:r w:rsidR="007F081D">
        <w:t>behaviour</w:t>
      </w:r>
      <w:r w:rsidR="00E602B8">
        <w:t xml:space="preserve">. </w:t>
      </w:r>
      <w:r>
        <w:t>By organizing tests into structured categories and ensuring independence, the system achieves a high level of test reliability and coverage.</w:t>
      </w:r>
    </w:p>
    <w:p w14:paraId="0AC6393B" w14:textId="77777777" w:rsidR="00E3315C" w:rsidRDefault="00E3315C" w:rsidP="00893418"/>
    <w:p w14:paraId="35C6B9CA" w14:textId="776BEBBD" w:rsidR="00E3315C" w:rsidRDefault="00E3315C" w:rsidP="00E3315C">
      <w:pPr>
        <w:pStyle w:val="Heading1"/>
        <w:jc w:val="center"/>
        <w:rPr>
          <w:b/>
          <w:bCs/>
        </w:rPr>
      </w:pPr>
      <w:bookmarkStart w:id="68" w:name="_Toc227188824"/>
      <w:r>
        <w:rPr>
          <w:b/>
          <w:bCs/>
        </w:rPr>
        <w:t>TEST RESULTS AND ANALYSIS</w:t>
      </w:r>
      <w:bookmarkEnd w:id="68"/>
    </w:p>
    <w:p w14:paraId="7FD519C6" w14:textId="76CB759F" w:rsidR="00593000" w:rsidRDefault="00593000" w:rsidP="00593000">
      <w:r>
        <w:t xml:space="preserve">The testing phase of the Aircraft–Ground Control Communication System produced strong overall results, demonstrating that the system behaves correctly across individual components </w:t>
      </w:r>
      <w:r>
        <w:lastRenderedPageBreak/>
        <w:t xml:space="preserve">as well as during full end-to-end execution. The tests were executed using the MSTest framework within Visual Studio, and results were </w:t>
      </w:r>
      <w:r w:rsidR="00997F3C">
        <w:t>analysed</w:t>
      </w:r>
      <w:r>
        <w:t xml:space="preserve"> through both automated outputs and generated log files.</w:t>
      </w:r>
    </w:p>
    <w:p w14:paraId="258A2200" w14:textId="2F386946" w:rsidR="00593000" w:rsidRDefault="00593000" w:rsidP="00593000">
      <w:r>
        <w:t xml:space="preserve">During the initial execution of the test suite, a total of </w:t>
      </w:r>
      <w:r>
        <w:t>37</w:t>
      </w:r>
      <w:r>
        <w:t xml:space="preserve"> test cases were run. Out of these, </w:t>
      </w:r>
      <w:r>
        <w:t>35</w:t>
      </w:r>
      <w:r>
        <w:t xml:space="preserve"> tests passed successfully, while 2 tests failed. The failures occurred in integration and system-level tests, specifically those related to log file generation and large data transfer validation.</w:t>
      </w:r>
    </w:p>
    <w:p w14:paraId="26D0D0FB" w14:textId="66C20DBE" w:rsidR="00593000" w:rsidRDefault="00593000" w:rsidP="00593000">
      <w:r>
        <w:t>The first failing test was associated with verifying the existence and contents of log files generated during execution. The test expected the files client_log.csv and server_log.csv to be present in a specific directory. However, the failure occurred because the test was checking for these files in the repository root, while the application was generating them in the runtime execution directory. This mismatch in file path assumptions led to the test failure, even though the system itself was functioning correctly.</w:t>
      </w:r>
    </w:p>
    <w:p w14:paraId="4C0C344F" w14:textId="3D9624AA" w:rsidR="00593000" w:rsidRDefault="00593000" w:rsidP="00593000">
      <w:r>
        <w:t>The second failing test was related to the validation of large data transfer. The test expected a file named received_diagnostic_payload.bin to be created and to exceed a size of 1 MB. The failure occurred because the test was not executing the full communication sequence required to trigger the large data transfer operation. As a result, the expected file was never generated during the test execution.</w:t>
      </w:r>
    </w:p>
    <w:p w14:paraId="2403C359" w14:textId="056F522D" w:rsidR="00593000" w:rsidRDefault="00593000" w:rsidP="00593000">
      <w:r>
        <w:t xml:space="preserve">Both failures were carefully </w:t>
      </w:r>
      <w:r w:rsidR="00997F3C">
        <w:t>analysed</w:t>
      </w:r>
      <w:r>
        <w:t xml:space="preserve"> to determine their root causes. It was identified that the issues were not due to flaws in the system logic, but rather due to incorrect assumptions within the test implementation. This distinction was important, as it demonstrated that the system </w:t>
      </w:r>
      <w:r w:rsidR="00997F3C">
        <w:t>behaviour</w:t>
      </w:r>
      <w:r>
        <w:t xml:space="preserve"> was correct, and only the test conditions needed to be adjusted.</w:t>
      </w:r>
    </w:p>
    <w:p w14:paraId="5C079530" w14:textId="39F4A278" w:rsidR="00593000" w:rsidRDefault="00593000" w:rsidP="00593000">
      <w:r>
        <w:t xml:space="preserve">To resolve the first issue, the test case was modified to check for log files in the actual working directory where the client and server executables generate output. This ensured that the test aligned with the runtime </w:t>
      </w:r>
      <w:r w:rsidR="00997F3C">
        <w:t>behaviour</w:t>
      </w:r>
      <w:r>
        <w:t xml:space="preserve"> of the system.</w:t>
      </w:r>
    </w:p>
    <w:p w14:paraId="745D6A47" w14:textId="2A32D209" w:rsidR="00593000" w:rsidRDefault="00593000" w:rsidP="00593000">
      <w:r>
        <w:t>To resolve the second issue, the test was updated to simulate a complete end-to-end communication sequence. This ensured that the telemetry count reached the threshold required to trigger the large data transfer. As a result, the file was generated correctly, and its size could be validated as expected.</w:t>
      </w:r>
    </w:p>
    <w:p w14:paraId="5C5C7E6C" w14:textId="6BDB97C7" w:rsidR="00593000" w:rsidRDefault="00593000" w:rsidP="00593000">
      <w:r>
        <w:t xml:space="preserve">After applying these fixes, the test suite was executed again. In the final execution, all </w:t>
      </w:r>
      <w:r w:rsidR="003D0C11">
        <w:t>37</w:t>
      </w:r>
      <w:r>
        <w:t xml:space="preserve"> test cases passed successfully. This confirmed that both the system implementation and the test design were functioning correctly.</w:t>
      </w:r>
    </w:p>
    <w:p w14:paraId="184B4764" w14:textId="5B69BEA2" w:rsidR="00593000" w:rsidRDefault="00593000" w:rsidP="00593000">
      <w:r>
        <w:t>The test results demonstrate that the system meets its functional and reliability requirements. The successful execution of unit tests confirms that individual components behave as expected. Integration tests validate that communication between the client and server is correctly implemented. System tests confirm that the complete lifecycle of the application, including large data transfer, operates reliably.</w:t>
      </w:r>
    </w:p>
    <w:p w14:paraId="2F9A63EF" w14:textId="1A8B9DAC" w:rsidR="00593000" w:rsidRDefault="00593000" w:rsidP="00593000">
      <w:r>
        <w:t>The analysis of initial test failures also highlights an important aspect of testing in distributed systems. Failures may arise not only from system defects but also from incorrect assumptions in the test environment. Identifying and correcting these assumptions is a critical part of the verification process.</w:t>
      </w:r>
    </w:p>
    <w:p w14:paraId="0E448D5F" w14:textId="69B6B013" w:rsidR="00BD00D4" w:rsidRDefault="00593000" w:rsidP="00593000">
      <w:r>
        <w:t>Overall, the testing phase confirms that the</w:t>
      </w:r>
      <w:r w:rsidR="00BD00D4">
        <w:t xml:space="preserve"> system</w:t>
      </w:r>
      <w:r>
        <w:t xml:space="preserve"> is stable, reliable, and capable of handling both normal and complex operational scenarios.</w:t>
      </w:r>
    </w:p>
    <w:p w14:paraId="79A56B45" w14:textId="1B791855" w:rsidR="00E577A6" w:rsidRDefault="00E577A6" w:rsidP="00E577A6">
      <w:pPr>
        <w:pStyle w:val="Heading1"/>
        <w:jc w:val="center"/>
        <w:rPr>
          <w:b/>
          <w:bCs/>
        </w:rPr>
      </w:pPr>
      <w:bookmarkStart w:id="69" w:name="_Toc227188825"/>
      <w:r>
        <w:rPr>
          <w:b/>
          <w:bCs/>
        </w:rPr>
        <w:lastRenderedPageBreak/>
        <w:t>HANDLING TEST FAILURES</w:t>
      </w:r>
      <w:bookmarkEnd w:id="69"/>
    </w:p>
    <w:p w14:paraId="26C1055F" w14:textId="5A2E9A89" w:rsidR="001952BC" w:rsidRDefault="001952BC" w:rsidP="001952BC">
      <w:r>
        <w:t xml:space="preserve">During the testing phase of </w:t>
      </w:r>
      <w:r w:rsidR="0061573D">
        <w:t>our project</w:t>
      </w:r>
      <w:r>
        <w:t xml:space="preserve">, failures were treated as part of a structured verification process rather than isolated issues. Each failure was </w:t>
      </w:r>
      <w:r>
        <w:t>analysed</w:t>
      </w:r>
      <w:r>
        <w:t>, documented, and resolved using a systematic approach to ensure traceability and maintain consistency with software engineering best practices.</w:t>
      </w:r>
    </w:p>
    <w:p w14:paraId="22595A89" w14:textId="2756ACE6" w:rsidR="001952BC" w:rsidRDefault="001952BC" w:rsidP="001952BC">
      <w:r>
        <w:t xml:space="preserve">When a test failure was encountered, the first step was to carefully examine the failure message provided by the testing framework. This included identifying the exact assertion that failed, the expected outcome, and the actual </w:t>
      </w:r>
      <w:r>
        <w:t>behaviour</w:t>
      </w:r>
      <w:r>
        <w:t xml:space="preserve"> observed during execution. In addition to test output, system logs generated in client_log.csv and server_log.csv were reviewed to understand the sequence of events leading to the failure.</w:t>
      </w:r>
    </w:p>
    <w:p w14:paraId="7A423E88" w14:textId="36CF6011" w:rsidR="001952BC" w:rsidRDefault="001952BC" w:rsidP="001952BC">
      <w:r>
        <w:t xml:space="preserve">The debugging process involved tracing the execution flow of both the client and server applications. Since the system is distributed, failures could originate from either side or from the interaction between them. Therefore, analysis was performed at both the component level and the integration level. Special attention was given to verifying whether the failure was due to incorrect system </w:t>
      </w:r>
      <w:r>
        <w:t>behaviour</w:t>
      </w:r>
      <w:r>
        <w:t xml:space="preserve"> or incorrect assumptions in the test case.</w:t>
      </w:r>
    </w:p>
    <w:p w14:paraId="0F56E152" w14:textId="33F6869B" w:rsidR="001952BC" w:rsidRDefault="001952BC" w:rsidP="001952BC">
      <w:r>
        <w:t xml:space="preserve">To ensure proper traceability, each identified failure was documented using GitHub issue tracking in the project repository hosted on GitHub. A separate issue was created for each failed test case, including a clear description of the problem, the test name, the observed </w:t>
      </w:r>
      <w:r>
        <w:t>behaviour</w:t>
      </w:r>
      <w:r>
        <w:t>, and the expected outcome. This allowed all team members to track the status of defects and provided a clear history of how issues were addressed.</w:t>
      </w:r>
    </w:p>
    <w:p w14:paraId="37AAAD43" w14:textId="79C7451F" w:rsidR="001952BC" w:rsidRDefault="001952BC" w:rsidP="001952BC">
      <w:r>
        <w:t xml:space="preserve">Once an issue was created, the root cause analysis was performed. In the case of this project, the identified failures were related to mismatches between test expectations and actual runtime </w:t>
      </w:r>
      <w:r>
        <w:t>behaviour</w:t>
      </w:r>
      <w:r>
        <w:t>. For example, log file validation failed because the test assumed an incorrect file location, and the large data transfer test failed because the required execution sequence was not triggered within the test.</w:t>
      </w:r>
    </w:p>
    <w:p w14:paraId="226D3A15" w14:textId="415333BC" w:rsidR="001952BC" w:rsidRDefault="001952BC" w:rsidP="001952BC">
      <w:r>
        <w:t xml:space="preserve">After identifying the root cause, the necessary corrections were applied. These corrections were primarily made to the test cases to align them with the actual </w:t>
      </w:r>
      <w:r>
        <w:t>behaviour</w:t>
      </w:r>
      <w:r>
        <w:t xml:space="preserve"> of the system. The updated tests were designed to accurately reflect real execution conditions, such as verifying files in the correct runtime directory and ensuring that the full communication sequence was executed before validation.</w:t>
      </w:r>
    </w:p>
    <w:p w14:paraId="3EF8B5D0" w14:textId="6F65E762" w:rsidR="001952BC" w:rsidRDefault="001952BC" w:rsidP="001952BC">
      <w:r>
        <w:t>Following the imp</w:t>
      </w:r>
      <w:r>
        <w:t>l</w:t>
      </w:r>
      <w:r>
        <w:t>ementation of fixes, the test cases were re-executed to confirm that the issues were resolved. Once a test passed successfully, the corresponding GitHub issue was updated with a detailed explanation of the fix and then closed. This ensured that each defect had a complete lifecycle record, from detection to resolution.</w:t>
      </w:r>
    </w:p>
    <w:p w14:paraId="100F9537" w14:textId="2B76C982" w:rsidR="004D0C43" w:rsidRDefault="001952BC" w:rsidP="001952BC">
      <w:r>
        <w:t>This structured app</w:t>
      </w:r>
      <w:r>
        <w:t>r</w:t>
      </w:r>
      <w:r>
        <w:t>oach provided several benefits. It ensured that all failures were handled consistently, improved the reliability of the test suite, and created a clear traceability link between test cases, defects, and fixes.</w:t>
      </w:r>
    </w:p>
    <w:p w14:paraId="1B82C8CF" w14:textId="77777777" w:rsidR="00F178D3" w:rsidRDefault="00F178D3" w:rsidP="001952BC"/>
    <w:p w14:paraId="5B4189E2" w14:textId="6F57F187" w:rsidR="00F178D3" w:rsidRDefault="008730B1" w:rsidP="008730B1">
      <w:pPr>
        <w:pStyle w:val="Heading1"/>
        <w:jc w:val="center"/>
        <w:rPr>
          <w:b/>
          <w:bCs/>
        </w:rPr>
      </w:pPr>
      <w:bookmarkStart w:id="70" w:name="_Toc227188826"/>
      <w:r>
        <w:rPr>
          <w:b/>
          <w:bCs/>
        </w:rPr>
        <w:lastRenderedPageBreak/>
        <w:t>GITHUB TRACEABILITY AND ISSUE TRACKING</w:t>
      </w:r>
      <w:bookmarkEnd w:id="70"/>
    </w:p>
    <w:p w14:paraId="4D178FD0" w14:textId="65857EA7" w:rsidR="0076355C" w:rsidRDefault="0076355C" w:rsidP="0076355C">
      <w:r>
        <w:t>To ensure proper source control, configuration management, and traceability throughout the development and testing phases, the project was managed using a shared repository hosted on GitHub. The repository served as a central platform for code collaboration, version control, and defect tracking among all team members.</w:t>
      </w:r>
    </w:p>
    <w:p w14:paraId="1BF507B0" w14:textId="77777777" w:rsidR="0076355C" w:rsidRDefault="0076355C" w:rsidP="0076355C">
      <w:r>
        <w:t>The project repository is available at:</w:t>
      </w:r>
    </w:p>
    <w:p w14:paraId="2234BEB6" w14:textId="199CF3B8" w:rsidR="0076355C" w:rsidRPr="008408EA" w:rsidRDefault="0076355C" w:rsidP="0076355C">
      <w:pPr>
        <w:rPr>
          <w:b/>
          <w:bCs/>
        </w:rPr>
      </w:pPr>
      <w:hyperlink r:id="rId7" w:history="1">
        <w:r w:rsidRPr="008408EA">
          <w:rPr>
            <w:rStyle w:val="Hyperlink"/>
            <w:b/>
            <w:bCs/>
          </w:rPr>
          <w:t>https://github.com/Shubham231004/Group-4---Software-S-R---26W---Sec2</w:t>
        </w:r>
      </w:hyperlink>
    </w:p>
    <w:p w14:paraId="75BB76F9" w14:textId="77777777" w:rsidR="0076355C" w:rsidRDefault="0076355C" w:rsidP="0076355C">
      <w:r>
        <w:t>All development activities, including implementation, testing, and bug fixes, were recorded through commits and issue tracking, providing a complete history of the project lifecycle.</w:t>
      </w:r>
    </w:p>
    <w:p w14:paraId="33D02B10" w14:textId="77777777" w:rsidR="0076355C" w:rsidRDefault="0076355C" w:rsidP="0076355C"/>
    <w:p w14:paraId="26A1F9B0" w14:textId="50AEF4EF" w:rsidR="0076355C" w:rsidRDefault="0076355C" w:rsidP="0076355C">
      <w:pPr>
        <w:pStyle w:val="Heading2"/>
      </w:pPr>
      <w:bookmarkStart w:id="71" w:name="_Toc227188827"/>
      <w:r>
        <w:t>Source Control Management</w:t>
      </w:r>
      <w:bookmarkEnd w:id="71"/>
    </w:p>
    <w:p w14:paraId="76D45429" w14:textId="62F75F85" w:rsidR="0076355C" w:rsidRDefault="0076355C" w:rsidP="0076355C">
      <w:r>
        <w:t>Version control was maintained using Git, with all team members working on a shared repository. The use of branches allowed for parallel development and safe integration of new features.</w:t>
      </w:r>
    </w:p>
    <w:p w14:paraId="7F602250" w14:textId="47186455" w:rsidR="0076355C" w:rsidRDefault="0076355C" w:rsidP="0076355C">
      <w:r>
        <w:t>The main branch was used to store stable and tested versions of the code, while development and testing activities were performed on separate branches. For example, a dedicated testing branch was used to implement and validate test cases before merging them into the main branch.</w:t>
      </w:r>
    </w:p>
    <w:p w14:paraId="26115BFD" w14:textId="77777777" w:rsidR="0076355C" w:rsidRDefault="0076355C" w:rsidP="0076355C">
      <w:r>
        <w:t>Each commit included meaningful messages describing the changes made, such as adding test cases, fixing bugs, or updating documentation. This ensured that all modifications were clearly traceable.</w:t>
      </w:r>
    </w:p>
    <w:p w14:paraId="0302B562" w14:textId="77777777" w:rsidR="0076355C" w:rsidRDefault="0076355C" w:rsidP="0076355C"/>
    <w:p w14:paraId="6A11A07C" w14:textId="3320FDD3" w:rsidR="0076355C" w:rsidRDefault="0076355C" w:rsidP="0076355C">
      <w:pPr>
        <w:pStyle w:val="Heading2"/>
      </w:pPr>
      <w:bookmarkStart w:id="72" w:name="_Toc227188828"/>
      <w:r>
        <w:t>Collaboration and Contribution</w:t>
      </w:r>
      <w:bookmarkEnd w:id="72"/>
    </w:p>
    <w:p w14:paraId="4D964D19" w14:textId="542C6D6A" w:rsidR="0076355C" w:rsidRDefault="0076355C" w:rsidP="0076355C">
      <w:r>
        <w:t>All team members contributed to the project by:</w:t>
      </w:r>
    </w:p>
    <w:p w14:paraId="1A1899DE" w14:textId="77777777" w:rsidR="0076355C" w:rsidRDefault="0076355C" w:rsidP="0076355C">
      <w:pPr>
        <w:pStyle w:val="ListParagraph"/>
        <w:numPr>
          <w:ilvl w:val="0"/>
          <w:numId w:val="100"/>
        </w:numPr>
      </w:pPr>
      <w:r>
        <w:t>implementing different parts of the system</w:t>
      </w:r>
    </w:p>
    <w:p w14:paraId="3CD38EB3" w14:textId="77777777" w:rsidR="0076355C" w:rsidRDefault="0076355C" w:rsidP="0076355C">
      <w:pPr>
        <w:pStyle w:val="ListParagraph"/>
        <w:numPr>
          <w:ilvl w:val="0"/>
          <w:numId w:val="100"/>
        </w:numPr>
      </w:pPr>
      <w:r>
        <w:t>writing and executing test cases</w:t>
      </w:r>
    </w:p>
    <w:p w14:paraId="1B163395" w14:textId="77777777" w:rsidR="0076355C" w:rsidRDefault="0076355C" w:rsidP="0076355C">
      <w:pPr>
        <w:pStyle w:val="ListParagraph"/>
        <w:numPr>
          <w:ilvl w:val="0"/>
          <w:numId w:val="100"/>
        </w:numPr>
      </w:pPr>
      <w:r>
        <w:t>reviewing code changes</w:t>
      </w:r>
    </w:p>
    <w:p w14:paraId="6332917B" w14:textId="72E8AEA3" w:rsidR="0076355C" w:rsidRDefault="0076355C" w:rsidP="0076355C">
      <w:pPr>
        <w:pStyle w:val="ListParagraph"/>
        <w:numPr>
          <w:ilvl w:val="0"/>
          <w:numId w:val="100"/>
        </w:numPr>
      </w:pPr>
      <w:r>
        <w:t>resolving identified issues</w:t>
      </w:r>
    </w:p>
    <w:p w14:paraId="04FC98AB" w14:textId="63808E83" w:rsidR="0076355C" w:rsidRDefault="0076355C" w:rsidP="0076355C">
      <w:r>
        <w:t>The use of a shared repository ensured that all team members had access to the latest version of the code and could collaborate effectively.</w:t>
      </w:r>
    </w:p>
    <w:p w14:paraId="6979939D" w14:textId="77777777" w:rsidR="0076355C" w:rsidRDefault="0076355C" w:rsidP="0076355C">
      <w:r>
        <w:t>The professor was also invited to the repository as a collaborator, allowing direct access to the project for review and evaluation.</w:t>
      </w:r>
    </w:p>
    <w:p w14:paraId="7820D06A" w14:textId="77777777" w:rsidR="0076355C" w:rsidRDefault="0076355C" w:rsidP="0076355C"/>
    <w:p w14:paraId="1DE85F4E" w14:textId="467E76FE" w:rsidR="0076355C" w:rsidRDefault="0076355C" w:rsidP="0076355C">
      <w:pPr>
        <w:pStyle w:val="Heading2"/>
      </w:pPr>
      <w:bookmarkStart w:id="73" w:name="_Toc227188829"/>
      <w:r>
        <w:t>Issue Tracking</w:t>
      </w:r>
      <w:bookmarkEnd w:id="73"/>
    </w:p>
    <w:p w14:paraId="432284CA" w14:textId="37573ADE" w:rsidR="0076355C" w:rsidRDefault="0076355C" w:rsidP="0076355C">
      <w:r>
        <w:t>GitHub Issues were used to track defects identified during testing. Each failed test case resulted in the creation of a corresponding issue that documented the problem.</w:t>
      </w:r>
    </w:p>
    <w:p w14:paraId="0C96FDFA" w14:textId="0203F163" w:rsidR="0076355C" w:rsidRDefault="0076355C" w:rsidP="0076355C">
      <w:r>
        <w:lastRenderedPageBreak/>
        <w:t>Each issue included</w:t>
      </w:r>
      <w:r>
        <w:t>:</w:t>
      </w:r>
    </w:p>
    <w:p w14:paraId="179A20A3" w14:textId="77777777" w:rsidR="0076355C" w:rsidRDefault="0076355C" w:rsidP="0076355C">
      <w:pPr>
        <w:pStyle w:val="ListParagraph"/>
        <w:numPr>
          <w:ilvl w:val="0"/>
          <w:numId w:val="101"/>
        </w:numPr>
      </w:pPr>
      <w:r>
        <w:t>a clear description of the failure</w:t>
      </w:r>
    </w:p>
    <w:p w14:paraId="0EE2C544" w14:textId="77777777" w:rsidR="0076355C" w:rsidRDefault="0076355C" w:rsidP="0076355C">
      <w:pPr>
        <w:pStyle w:val="ListParagraph"/>
        <w:numPr>
          <w:ilvl w:val="0"/>
          <w:numId w:val="101"/>
        </w:numPr>
      </w:pPr>
      <w:r>
        <w:t>the affected test case</w:t>
      </w:r>
    </w:p>
    <w:p w14:paraId="2CB67016" w14:textId="45EF70B3" w:rsidR="0076355C" w:rsidRDefault="0076355C" w:rsidP="0076355C">
      <w:pPr>
        <w:pStyle w:val="ListParagraph"/>
        <w:numPr>
          <w:ilvl w:val="0"/>
          <w:numId w:val="101"/>
        </w:numPr>
      </w:pPr>
      <w:r>
        <w:t xml:space="preserve">the observed </w:t>
      </w:r>
      <w:r w:rsidR="008408EA">
        <w:t>behaviour</w:t>
      </w:r>
    </w:p>
    <w:p w14:paraId="6DF6C02D" w14:textId="77777777" w:rsidR="0076355C" w:rsidRDefault="0076355C" w:rsidP="0076355C">
      <w:pPr>
        <w:pStyle w:val="ListParagraph"/>
        <w:numPr>
          <w:ilvl w:val="0"/>
          <w:numId w:val="101"/>
        </w:numPr>
      </w:pPr>
      <w:r>
        <w:t>the expected outcome</w:t>
      </w:r>
    </w:p>
    <w:p w14:paraId="54792608" w14:textId="77777777" w:rsidR="0076355C" w:rsidRDefault="0076355C" w:rsidP="0076355C"/>
    <w:p w14:paraId="23891F71" w14:textId="4C1A0BA4" w:rsidR="0076355C" w:rsidRDefault="0076355C" w:rsidP="00F17F2A">
      <w:pPr>
        <w:pStyle w:val="Heading2"/>
      </w:pPr>
      <w:bookmarkStart w:id="74" w:name="_Toc227188830"/>
      <w:r>
        <w:t>Defect Lifecycle</w:t>
      </w:r>
      <w:bookmarkEnd w:id="74"/>
    </w:p>
    <w:p w14:paraId="1E607F03" w14:textId="1E3D7DA7" w:rsidR="0076355C" w:rsidRDefault="0076355C" w:rsidP="0076355C">
      <w:r>
        <w:t>The lifecycle of each defect followed a consistent process.</w:t>
      </w:r>
    </w:p>
    <w:p w14:paraId="3B700D36" w14:textId="689128DA" w:rsidR="0076355C" w:rsidRDefault="0076355C" w:rsidP="0076355C">
      <w:r>
        <w:t xml:space="preserve">When a test failure occurred, an issue was created in the repository. The issue was then </w:t>
      </w:r>
      <w:r w:rsidR="00427970">
        <w:t>analysed</w:t>
      </w:r>
      <w:r>
        <w:t xml:space="preserve"> to determine the root cause of the problem. After identifying the cause, the necessary fix was implemented in the code or test case. The fix was committed to the repository with a descriptive message, and the test was re-executed to verify that the issue was resolved.</w:t>
      </w:r>
    </w:p>
    <w:p w14:paraId="54B7995F" w14:textId="6EFB6276" w:rsidR="0076355C" w:rsidRDefault="0076355C" w:rsidP="0076355C">
      <w:r>
        <w:t>Once the issue was confirmed to be fixed, the corresponding GitHub issue was updated with a detailed explanation of the resolution and then closed.</w:t>
      </w:r>
    </w:p>
    <w:p w14:paraId="2283B9AA" w14:textId="77777777" w:rsidR="0076355C" w:rsidRDefault="0076355C" w:rsidP="0076355C"/>
    <w:p w14:paraId="056689A9" w14:textId="3CFD46BF" w:rsidR="0076355C" w:rsidRDefault="0076355C" w:rsidP="00F17F2A">
      <w:pPr>
        <w:pStyle w:val="Heading2"/>
      </w:pPr>
      <w:bookmarkStart w:id="75" w:name="_Toc227188831"/>
      <w:r>
        <w:t>Traceability Between Tests and Issues</w:t>
      </w:r>
      <w:bookmarkEnd w:id="75"/>
    </w:p>
    <w:p w14:paraId="420518A7" w14:textId="5B8FED38" w:rsidR="0076355C" w:rsidRDefault="0076355C" w:rsidP="0076355C">
      <w:r>
        <w:t>Traceability was maintained by linking test cases to GitHub issues. When a test failed, the issue created included the name of the test case and the failure details. After the issue was resolved, the test log was updated with the issue reference.</w:t>
      </w:r>
    </w:p>
    <w:p w14:paraId="205F5E13" w14:textId="7D5FAF7E" w:rsidR="0076355C" w:rsidRDefault="0076355C" w:rsidP="0076355C">
      <w:r>
        <w:t>This created a clear connection between</w:t>
      </w:r>
      <w:r w:rsidR="00F17F2A">
        <w:t xml:space="preserve"> </w:t>
      </w:r>
      <w:r>
        <w:t>test execution</w:t>
      </w:r>
      <w:r w:rsidR="00F17F2A">
        <w:t xml:space="preserve">, </w:t>
      </w:r>
      <w:r>
        <w:t>detected defects</w:t>
      </w:r>
      <w:r w:rsidR="00F17F2A">
        <w:t xml:space="preserve"> and </w:t>
      </w:r>
      <w:r>
        <w:t>implemented fixes</w:t>
      </w:r>
      <w:r w:rsidR="00F17F2A">
        <w:t>.</w:t>
      </w:r>
    </w:p>
    <w:p w14:paraId="5504FDA3" w14:textId="77777777" w:rsidR="00C5339B" w:rsidRDefault="00C5339B" w:rsidP="0076355C"/>
    <w:p w14:paraId="3431C084" w14:textId="49B5FE32" w:rsidR="0076355C" w:rsidRDefault="0076355C" w:rsidP="00C5339B">
      <w:pPr>
        <w:pStyle w:val="Heading2"/>
      </w:pPr>
      <w:bookmarkStart w:id="76" w:name="_Toc227188832"/>
      <w:r>
        <w:t>Configuration Management</w:t>
      </w:r>
      <w:bookmarkEnd w:id="76"/>
    </w:p>
    <w:p w14:paraId="77EE9CBF" w14:textId="765D27CB" w:rsidR="0076355C" w:rsidRDefault="0076355C" w:rsidP="0076355C">
      <w:r>
        <w:t>Configuration management was achieved through controlled versioning of the codebase. All changes were tracked through Git commits, allowing the team to</w:t>
      </w:r>
      <w:r w:rsidR="00C5339B">
        <w:t xml:space="preserve"> </w:t>
      </w:r>
      <w:r>
        <w:t>maintain a history of all changes</w:t>
      </w:r>
      <w:r w:rsidR="00C5339B">
        <w:t xml:space="preserve">, </w:t>
      </w:r>
      <w:r>
        <w:t>revert to previous versions if needed</w:t>
      </w:r>
      <w:r w:rsidR="00C5339B">
        <w:t xml:space="preserve"> and </w:t>
      </w:r>
      <w:r>
        <w:t>ensure consistency across development environments</w:t>
      </w:r>
      <w:r w:rsidR="00C5339B">
        <w:t>.</w:t>
      </w:r>
    </w:p>
    <w:p w14:paraId="6998FDC6" w14:textId="77777777" w:rsidR="0076355C" w:rsidRDefault="0076355C" w:rsidP="0076355C"/>
    <w:p w14:paraId="6DDF8C93" w14:textId="4E01CD17" w:rsidR="0076355C" w:rsidRDefault="0076355C" w:rsidP="00C5339B">
      <w:pPr>
        <w:pStyle w:val="Heading2"/>
      </w:pPr>
      <w:bookmarkStart w:id="77" w:name="_Toc227188833"/>
      <w:r>
        <w:t>Importance of Traceability</w:t>
      </w:r>
      <w:bookmarkEnd w:id="77"/>
    </w:p>
    <w:p w14:paraId="68A0F2E7" w14:textId="4A5697C2" w:rsidR="0076355C" w:rsidRDefault="0076355C" w:rsidP="0076355C">
      <w:r>
        <w:t>The use of GitHub for traceability provides several advantages:</w:t>
      </w:r>
    </w:p>
    <w:p w14:paraId="019384E7" w14:textId="77777777" w:rsidR="0076355C" w:rsidRDefault="0076355C" w:rsidP="00C5339B">
      <w:pPr>
        <w:pStyle w:val="ListParagraph"/>
        <w:numPr>
          <w:ilvl w:val="0"/>
          <w:numId w:val="102"/>
        </w:numPr>
      </w:pPr>
      <w:r>
        <w:t>complete visibility of project evolution</w:t>
      </w:r>
    </w:p>
    <w:p w14:paraId="135E447F" w14:textId="77777777" w:rsidR="0076355C" w:rsidRDefault="0076355C" w:rsidP="00C5339B">
      <w:pPr>
        <w:pStyle w:val="ListParagraph"/>
        <w:numPr>
          <w:ilvl w:val="0"/>
          <w:numId w:val="102"/>
        </w:numPr>
      </w:pPr>
      <w:r>
        <w:t>accountability for changes</w:t>
      </w:r>
    </w:p>
    <w:p w14:paraId="227686EB" w14:textId="77777777" w:rsidR="0076355C" w:rsidRDefault="0076355C" w:rsidP="00C5339B">
      <w:pPr>
        <w:pStyle w:val="ListParagraph"/>
        <w:numPr>
          <w:ilvl w:val="0"/>
          <w:numId w:val="102"/>
        </w:numPr>
      </w:pPr>
      <w:r>
        <w:t>structured defect management</w:t>
      </w:r>
    </w:p>
    <w:p w14:paraId="3822AEFD" w14:textId="77777777" w:rsidR="0076355C" w:rsidRDefault="0076355C" w:rsidP="00C5339B">
      <w:pPr>
        <w:pStyle w:val="ListParagraph"/>
        <w:numPr>
          <w:ilvl w:val="0"/>
          <w:numId w:val="102"/>
        </w:numPr>
      </w:pPr>
      <w:r>
        <w:t>improved collaboration</w:t>
      </w:r>
    </w:p>
    <w:p w14:paraId="259FF84A" w14:textId="77777777" w:rsidR="0076355C" w:rsidRDefault="0076355C" w:rsidP="0076355C"/>
    <w:p w14:paraId="0504FEE9" w14:textId="1ED32F3C" w:rsidR="0076355C" w:rsidRDefault="0076355C" w:rsidP="0076355C">
      <w:r>
        <w:lastRenderedPageBreak/>
        <w:t xml:space="preserve">In </w:t>
      </w:r>
      <w:r w:rsidR="00C5339B">
        <w:t xml:space="preserve">such </w:t>
      </w:r>
      <w:r>
        <w:t xml:space="preserve">safety-critical systems, traceability is essential to demonstrate that all requirements have been verified and that all issues have been resolved. </w:t>
      </w:r>
    </w:p>
    <w:p w14:paraId="2BB3E3D2" w14:textId="77777777" w:rsidR="0076355C" w:rsidRDefault="0076355C" w:rsidP="0076355C"/>
    <w:p w14:paraId="0A84E4A8" w14:textId="2CA9D626" w:rsidR="0076355C" w:rsidRDefault="0076355C" w:rsidP="00415588">
      <w:pPr>
        <w:pStyle w:val="Heading2"/>
      </w:pPr>
      <w:bookmarkStart w:id="78" w:name="_Toc227188834"/>
      <w:r>
        <w:t>Summary</w:t>
      </w:r>
      <w:bookmarkEnd w:id="78"/>
    </w:p>
    <w:p w14:paraId="2744A765" w14:textId="77777777" w:rsidR="0076355C" w:rsidRDefault="0076355C" w:rsidP="0076355C">
      <w:r>
        <w:t>The integration of source control, issue tracking, and traceability using GitHub ensured that the project was managed in a structured and transparent manner. All development and testing activities were documented, and all defects were tracked and resolved systematically.</w:t>
      </w:r>
    </w:p>
    <w:p w14:paraId="0BECB5C2" w14:textId="0A893B1C" w:rsidR="008730B1" w:rsidRDefault="008730B1" w:rsidP="0076355C"/>
    <w:p w14:paraId="10FAC6B0" w14:textId="205F30AC" w:rsidR="00C10A52" w:rsidRDefault="00C10A52" w:rsidP="00C10A52">
      <w:pPr>
        <w:pStyle w:val="Heading1"/>
        <w:jc w:val="center"/>
        <w:rPr>
          <w:b/>
          <w:bCs/>
        </w:rPr>
      </w:pPr>
      <w:bookmarkStart w:id="79" w:name="_Toc227188835"/>
      <w:r>
        <w:rPr>
          <w:b/>
          <w:bCs/>
        </w:rPr>
        <w:t>MISRA COMPLIANCE &amp; PVS-STUDIO ANALYSIS</w:t>
      </w:r>
      <w:bookmarkEnd w:id="79"/>
    </w:p>
    <w:p w14:paraId="59DA88D6" w14:textId="4EB295AD" w:rsidR="001A204E" w:rsidRDefault="001A204E" w:rsidP="001A204E">
      <w:r>
        <w:t>To strengthen the safety and reliability aspect of the Aircraft–Ground Control Communication System, static code analysis was performed using PVS-Studio. This analysis was included as part of the project’s compliance and quality-assurance activities, since the project brief expects teams to provide testing material, validation evidence, and outputs from any compliance tools used in the project.</w:t>
      </w:r>
    </w:p>
    <w:p w14:paraId="2FC06172" w14:textId="77777777" w:rsidR="001A204E" w:rsidRDefault="001A204E" w:rsidP="001A204E">
      <w:r>
        <w:t>The goal of the analysis was not simply to say that a tool was run. The real purpose was to use the tool to understand where the code follows safety-oriented practices well, where it can be improved, and which areas of the code would require additional cleanup if the project were being taken closer to an industry or certification environment.</w:t>
      </w:r>
    </w:p>
    <w:p w14:paraId="026714E1" w14:textId="77777777" w:rsidR="001A204E" w:rsidRDefault="001A204E" w:rsidP="001A204E"/>
    <w:p w14:paraId="48303B06" w14:textId="638A6A84" w:rsidR="001A204E" w:rsidRDefault="001A204E" w:rsidP="001A204E">
      <w:pPr>
        <w:pStyle w:val="Heading2"/>
      </w:pPr>
      <w:bookmarkStart w:id="80" w:name="_Toc227188836"/>
      <w:r>
        <w:t>Analysis Context and Standard Mapping</w:t>
      </w:r>
      <w:bookmarkEnd w:id="80"/>
    </w:p>
    <w:p w14:paraId="78DFE864" w14:textId="40D5E915" w:rsidR="001A204E" w:rsidRDefault="001A204E" w:rsidP="001A204E">
      <w:r>
        <w:t xml:space="preserve">The project is implemented in C++, and that matters when interpreting the PVS-Studio results. </w:t>
      </w:r>
      <w:r>
        <w:t>All</w:t>
      </w:r>
      <w:r>
        <w:t xml:space="preserve"> the warnings produced for this codebase were reported under MISRA C++:2008 rule mappings. </w:t>
      </w:r>
      <w:r>
        <w:t xml:space="preserve">Since PVS-Studio had no support for the latest MISRA C++:2023 guidelines; it, by default gave us all the warning according to the 2008 version </w:t>
      </w:r>
      <w:r w:rsidR="001F59BC">
        <w:t>compliance guidelines.</w:t>
      </w:r>
    </w:p>
    <w:p w14:paraId="0F02DBAD" w14:textId="77777777" w:rsidR="001A204E" w:rsidRDefault="001A204E" w:rsidP="001A204E"/>
    <w:p w14:paraId="67E5FCE1" w14:textId="71855D89" w:rsidR="001A204E" w:rsidRDefault="001A204E" w:rsidP="001A204E">
      <w:pPr>
        <w:pStyle w:val="Heading2"/>
      </w:pPr>
      <w:bookmarkStart w:id="81" w:name="_Toc227188837"/>
      <w:r>
        <w:t>Method Used to Perform the Scan</w:t>
      </w:r>
      <w:bookmarkEnd w:id="81"/>
    </w:p>
    <w:p w14:paraId="48719A15" w14:textId="14D51712" w:rsidR="001A204E" w:rsidRDefault="001A204E" w:rsidP="001A204E">
      <w:r>
        <w:t xml:space="preserve">The scan was performed using PVS-Studio’s compiler monitoring approach rather than by building directly inside the Visual Studio IDE. The analysis session was started from the PVS-Studio option used to </w:t>
      </w:r>
      <w:proofErr w:type="spellStart"/>
      <w:r>
        <w:t>analyze</w:t>
      </w:r>
      <w:proofErr w:type="spellEnd"/>
      <w:r>
        <w:t xml:space="preserve"> C and C++ files through monitored compiler activity. After monitoring was enabled, the project was built from the terminal using the commands </w:t>
      </w:r>
      <w:proofErr w:type="spellStart"/>
      <w:r>
        <w:t>cmake</w:t>
      </w:r>
      <w:proofErr w:type="spellEnd"/>
      <w:r>
        <w:t xml:space="preserve"> -S . -B build and </w:t>
      </w:r>
      <w:proofErr w:type="spellStart"/>
      <w:r>
        <w:t>cmake</w:t>
      </w:r>
      <w:proofErr w:type="spellEnd"/>
      <w:r>
        <w:t xml:space="preserve"> --build </w:t>
      </w:r>
      <w:proofErr w:type="spellStart"/>
      <w:r>
        <w:t>build</w:t>
      </w:r>
      <w:proofErr w:type="spellEnd"/>
      <w:r>
        <w:t>. During this process, PVS-Studio detected the compiler activity and generated the analysis report from the monitored build.</w:t>
      </w:r>
    </w:p>
    <w:p w14:paraId="4930F404" w14:textId="681BB36A" w:rsidR="001A204E" w:rsidRDefault="001A204E" w:rsidP="001A204E">
      <w:r>
        <w:t xml:space="preserve">This approach is valid because the </w:t>
      </w:r>
      <w:r w:rsidR="002F5967">
        <w:t>analyser</w:t>
      </w:r>
      <w:r>
        <w:t xml:space="preserve"> is not dependent on pressing the Build button from the Visual Studio interface itself. What matters is that PVS-Studio is actively monitoring the compilation process and can observe the translation units being compiled. </w:t>
      </w:r>
      <w:r w:rsidR="002F5967">
        <w:t>T</w:t>
      </w:r>
      <w:r>
        <w:t>he scan</w:t>
      </w:r>
      <w:r w:rsidR="002F5967">
        <w:t xml:space="preserve"> was</w:t>
      </w:r>
      <w:r>
        <w:t xml:space="preserve"> completed successfully, </w:t>
      </w:r>
      <w:r w:rsidR="002F5967">
        <w:t xml:space="preserve">it </w:t>
      </w:r>
      <w:r>
        <w:t>lists the scan timestamp, lists the PVS-Studio version, and reports a total of 69 MISRA warnings.</w:t>
      </w:r>
      <w:r w:rsidR="002F5967">
        <w:t xml:space="preserve"> This was exported as an HTML file</w:t>
      </w:r>
      <w:r w:rsidR="00B2140B">
        <w:t xml:space="preserve"> for deriving observations.</w:t>
      </w:r>
    </w:p>
    <w:p w14:paraId="760E15DE" w14:textId="77777777" w:rsidR="001A204E" w:rsidRDefault="001A204E" w:rsidP="001A204E"/>
    <w:p w14:paraId="16D259EA" w14:textId="51329849" w:rsidR="001A204E" w:rsidRDefault="001A204E" w:rsidP="007B2BEF">
      <w:pPr>
        <w:pStyle w:val="Heading2"/>
      </w:pPr>
      <w:bookmarkStart w:id="82" w:name="_Toc227188838"/>
      <w:r>
        <w:lastRenderedPageBreak/>
        <w:t>Overall Scan Result</w:t>
      </w:r>
      <w:bookmarkEnd w:id="82"/>
    </w:p>
    <w:p w14:paraId="346AEDCF" w14:textId="0AC0A431" w:rsidR="001A204E" w:rsidRDefault="001A204E" w:rsidP="001A204E">
      <w:r>
        <w:t xml:space="preserve">The scan produced a total of 69 MISRA warnings, and all of them were marked by the tool as </w:t>
      </w:r>
      <w:r w:rsidRPr="007B2BEF">
        <w:rPr>
          <w:b/>
          <w:bCs/>
        </w:rPr>
        <w:t>High</w:t>
      </w:r>
      <w:r>
        <w:t xml:space="preserve"> severity. </w:t>
      </w:r>
      <w:r w:rsidR="007B2BEF">
        <w:t xml:space="preserve">A </w:t>
      </w:r>
      <w:r>
        <w:t>large portion of the warnings belong to a small number of repeated categories. This means the report is not describing 69 completely unrelated defects. Instead, it is showing that the same style and structural issues appear in multiple places across the codebase.</w:t>
      </w:r>
    </w:p>
    <w:p w14:paraId="682DD301" w14:textId="742D77BE" w:rsidR="001A204E" w:rsidRDefault="001A204E" w:rsidP="001A204E">
      <w:r>
        <w:t>First, it means the code already has some consistent patterns, both good and bad. Second, it means that improving one class of issue across multiple files can reduce the warning count significantly without requiring a total redesign of the project.</w:t>
      </w:r>
    </w:p>
    <w:p w14:paraId="4104A8ED" w14:textId="242AE2A2" w:rsidR="001A204E" w:rsidRDefault="001A204E" w:rsidP="001A204E">
      <w:r>
        <w:t xml:space="preserve">The warnings shown in the uploaded report </w:t>
      </w:r>
      <w:r w:rsidR="007B2BEF">
        <w:t>were</w:t>
      </w:r>
      <w:r>
        <w:t xml:space="preserve"> concentrated mainly in client_main.cpp, server_main.cpp, common.cpp, client_logic.cpp, and server_logic.cpp. That is expected, because those files contain most of the project’s communication logic, packet handling logic, and control-flow decisions.</w:t>
      </w:r>
    </w:p>
    <w:p w14:paraId="4F8F1DB7" w14:textId="77777777" w:rsidR="00F936E2" w:rsidRDefault="00F936E2" w:rsidP="001A204E"/>
    <w:p w14:paraId="6AD16496" w14:textId="391123AB" w:rsidR="001A204E" w:rsidRDefault="00F936E2" w:rsidP="00F936E2">
      <w:pPr>
        <w:pStyle w:val="Heading2"/>
      </w:pPr>
      <w:bookmarkStart w:id="83" w:name="_Toc227188839"/>
      <w:r>
        <w:t xml:space="preserve">Major </w:t>
      </w:r>
      <w:r w:rsidR="00C107FF">
        <w:t xml:space="preserve">MISRA C++:2008 </w:t>
      </w:r>
      <w:r>
        <w:t>Warning Categories</w:t>
      </w:r>
      <w:bookmarkEnd w:id="83"/>
    </w:p>
    <w:p w14:paraId="21E695D8" w14:textId="49129387" w:rsidR="00DD26A5" w:rsidRDefault="00DD26A5" w:rsidP="00DD26A5">
      <w:pPr>
        <w:pStyle w:val="Heading3"/>
      </w:pPr>
      <w:bookmarkStart w:id="84" w:name="_Toc227188840"/>
      <w:r>
        <w:t>Category 1: Single Point of Exit Warnings (V2506)</w:t>
      </w:r>
      <w:bookmarkEnd w:id="84"/>
    </w:p>
    <w:p w14:paraId="3297C344" w14:textId="68B28519" w:rsidR="00DD26A5" w:rsidRDefault="00DD26A5" w:rsidP="00DD26A5">
      <w:r>
        <w:t>One of the largest warning categories in the report was V2506, which corresponds to the MISRA rule stating that a function should have a single point of exit at the end. This warning appears many times across the codebase, including in client_logic.cpp, client_main.cpp, common.cpp, server_logic.cpp, and server_main.cpp.</w:t>
      </w:r>
    </w:p>
    <w:p w14:paraId="1C04E6BC" w14:textId="23A8EEDE" w:rsidR="00DD26A5" w:rsidRDefault="00DD26A5" w:rsidP="00DD26A5">
      <w:r>
        <w:t>This category exists because the implementation uses early returns in many functions, particularly in validation logic, socket communication helpers, retransmission helpers, and error-handling paths. From a practical programming perspective, early returns often improve readability because they allow a function to fail immediately when a precondition is not met. However, MISRA-style guidance prefers a single exit point because it makes control flow more uniform and easier to audit formally.</w:t>
      </w:r>
    </w:p>
    <w:p w14:paraId="03148216" w14:textId="77777777" w:rsidR="00DD26A5" w:rsidRDefault="00DD26A5" w:rsidP="00DD26A5">
      <w:r>
        <w:t>In this project, these warnings are important because they highlight a tension between two reasonable design goals. On one hand, the current code uses early returns to keep failure handling direct and readable. On the other hand, MISRA prefers a more rigid structure that funnels all exits through a single return at the bottom of the function. These warnings do not necessarily indicate incorrect functionality, but they do indicate that the code is not fully aligned with the preferred control-flow style of MISRA C++.</w:t>
      </w:r>
    </w:p>
    <w:p w14:paraId="5AA07C01" w14:textId="76662E20" w:rsidR="00DD26A5" w:rsidRDefault="00DD26A5" w:rsidP="00DD26A5">
      <w:r>
        <w:t xml:space="preserve">However, performing this refactor across the full codebase would require </w:t>
      </w:r>
      <w:r w:rsidR="00114777">
        <w:t xml:space="preserve">us to make </w:t>
      </w:r>
      <w:r>
        <w:t>broad structural changes and could increase the complexity of otherwise clear defensive logic. For the purposes of this project, these warnings are best understood as important style-compliance findings rather than immediate functional defects.</w:t>
      </w:r>
    </w:p>
    <w:p w14:paraId="59C20ADA" w14:textId="77777777" w:rsidR="00DD26A5" w:rsidRDefault="00DD26A5" w:rsidP="00DD26A5"/>
    <w:p w14:paraId="04273AE5" w14:textId="38572A7D" w:rsidR="00DD26A5" w:rsidRDefault="00DD26A5" w:rsidP="00DD26A5">
      <w:pPr>
        <w:pStyle w:val="Heading3"/>
      </w:pPr>
      <w:bookmarkStart w:id="85" w:name="_Toc227188841"/>
      <w:r>
        <w:t>Category 2: Internal Linkage / static Usage Warnings (V2608)</w:t>
      </w:r>
      <w:bookmarkEnd w:id="85"/>
    </w:p>
    <w:p w14:paraId="03DA0CAA" w14:textId="3CB3AB52" w:rsidR="00DD26A5" w:rsidRDefault="00DD26A5" w:rsidP="00DD26A5">
      <w:r>
        <w:t xml:space="preserve">Another major category in the report is V2608, which states that the static storage class specifier should be used in all declarations of functions that have internal linkage. These </w:t>
      </w:r>
      <w:r>
        <w:lastRenderedPageBreak/>
        <w:t>warnings appear repeatedly in client_logic.cpp, client_main.cpp, common.cpp, and server_main.cpp.</w:t>
      </w:r>
    </w:p>
    <w:p w14:paraId="15CEAA33" w14:textId="53C038D0" w:rsidR="00DD26A5" w:rsidRDefault="00DD26A5" w:rsidP="00DD26A5">
      <w:r>
        <w:t>This category is significant because it relates to encapsulation and visibility. If a function is intended to be used only within one translation unit, it should not be exposed more broadly than necessary. Restricting such functions with internal linkage reduces namespace pollution, makes code intent clearer, and lowers the risk of accidental external usage.</w:t>
      </w:r>
    </w:p>
    <w:p w14:paraId="7F7A27B4" w14:textId="6C0C4F7E" w:rsidR="00DD26A5" w:rsidRDefault="00DD26A5" w:rsidP="00DD26A5">
      <w:r>
        <w:t xml:space="preserve">From a safety and maintainability perspective, this category is valuable because it directly supports the principle of minimizing visibility and limiting unintended dependencies. These warnings are generally straightforward to fix and were among the best candidates for remediation. Adding static to truly file-local helper functions </w:t>
      </w:r>
      <w:r>
        <w:t>improve</w:t>
      </w:r>
      <w:r>
        <w:t xml:space="preserve"> code discipline without changing runtime </w:t>
      </w:r>
      <w:r>
        <w:t>behaviour</w:t>
      </w:r>
      <w:r>
        <w:t>.</w:t>
      </w:r>
    </w:p>
    <w:p w14:paraId="0C5226B2" w14:textId="496C6D65" w:rsidR="00DD26A5" w:rsidRDefault="00DD26A5" w:rsidP="00DD26A5">
      <w:r>
        <w:t>The issue is not that the function fails at runtime, but that the function’s visibility is broader than it needs to be, which weakens encapsulation.</w:t>
      </w:r>
    </w:p>
    <w:p w14:paraId="46A32958" w14:textId="77777777" w:rsidR="00DD26A5" w:rsidRDefault="00DD26A5" w:rsidP="00DD26A5"/>
    <w:p w14:paraId="5445E223" w14:textId="7C4206D2" w:rsidR="00DD26A5" w:rsidRDefault="00DD26A5" w:rsidP="00C417C6">
      <w:pPr>
        <w:pStyle w:val="Heading3"/>
      </w:pPr>
      <w:bookmarkStart w:id="86" w:name="_Toc227188842"/>
      <w:r>
        <w:t>Category 3: Ignored Return Value Warnings (V2547)</w:t>
      </w:r>
      <w:bookmarkEnd w:id="86"/>
    </w:p>
    <w:p w14:paraId="016A7E59" w14:textId="0C0CB375" w:rsidR="00DD26A5" w:rsidRDefault="00DD26A5" w:rsidP="00DD26A5">
      <w:r>
        <w:t xml:space="preserve">The report also includes several V2547 warnings, which state that the return value of a non-void function should be used. Examples in the report include ignored return values from functions such as </w:t>
      </w:r>
      <w:proofErr w:type="spellStart"/>
      <w:r>
        <w:t>memcpy</w:t>
      </w:r>
      <w:proofErr w:type="spellEnd"/>
      <w:r>
        <w:t xml:space="preserve">, </w:t>
      </w:r>
      <w:proofErr w:type="spellStart"/>
      <w:r>
        <w:t>WSACleanup</w:t>
      </w:r>
      <w:proofErr w:type="spellEnd"/>
      <w:r>
        <w:t>, insert, and write. These warnings appear in files such as common.cpp and client_main.cpp.</w:t>
      </w:r>
    </w:p>
    <w:p w14:paraId="0E101015" w14:textId="5E4D4B12" w:rsidR="00DD26A5" w:rsidRDefault="00DD26A5" w:rsidP="00DD26A5">
      <w:r>
        <w:t>This category is important because ignoring return values can hide failures or important status information. In a safety-oriented environment, every operation that can report success or failure should be considered carefully. Even when a return value is usually expected to succeed, deliberately acknowledging or documenting that return path improves code clarity and auditability.</w:t>
      </w:r>
    </w:p>
    <w:p w14:paraId="2304A4FF" w14:textId="3A605494" w:rsidR="00DD26A5" w:rsidRDefault="00DD26A5" w:rsidP="00DD26A5">
      <w:r>
        <w:t xml:space="preserve">In this project, some ignored return values were used in contexts where the function typically </w:t>
      </w:r>
      <w:r w:rsidR="00C417C6">
        <w:t>succeeds,</w:t>
      </w:r>
      <w:r>
        <w:t xml:space="preserve"> and the return value is not commonly checked in ordinary application code. However, MISRA treats this as a quality issue because the code should make a conscious choice either to use the result or explicitly document why it is being ignored.</w:t>
      </w:r>
    </w:p>
    <w:p w14:paraId="043A9126" w14:textId="50EB1F24" w:rsidR="00DD26A5" w:rsidRDefault="00DD26A5" w:rsidP="00DD26A5">
      <w:r>
        <w:t xml:space="preserve">This category was one of the most worthwhile to address because it directly improves defensive programming. </w:t>
      </w:r>
    </w:p>
    <w:p w14:paraId="55DF0F5B" w14:textId="77777777" w:rsidR="00DD26A5" w:rsidRDefault="00DD26A5" w:rsidP="00DD26A5"/>
    <w:p w14:paraId="3176EDAC" w14:textId="0A0F84FB" w:rsidR="00DD26A5" w:rsidRDefault="00DD26A5" w:rsidP="00C417C6">
      <w:pPr>
        <w:pStyle w:val="Heading3"/>
      </w:pPr>
      <w:bookmarkStart w:id="87" w:name="_Toc227188843"/>
      <w:r>
        <w:t>Category 4: String Literal Decay Warnings (V2578)</w:t>
      </w:r>
      <w:bookmarkEnd w:id="87"/>
    </w:p>
    <w:p w14:paraId="264C6417" w14:textId="106D5419" w:rsidR="00DD26A5" w:rsidRDefault="00DD26A5" w:rsidP="00DD26A5">
      <w:r>
        <w:t xml:space="preserve">The report includes V2578 warnings related to string literals decaying to pointer types, including both char and </w:t>
      </w:r>
      <w:proofErr w:type="spellStart"/>
      <w:r>
        <w:t>wchar_t</w:t>
      </w:r>
      <w:proofErr w:type="spellEnd"/>
      <w:r>
        <w:t xml:space="preserve"> cases. These appear in files such as client_logic.cpp and client_main.cpp.</w:t>
      </w:r>
    </w:p>
    <w:p w14:paraId="6CB50B40" w14:textId="497C322B" w:rsidR="00DD26A5" w:rsidRDefault="00DD26A5" w:rsidP="00DD26A5">
      <w:r>
        <w:t>This category is more subtle than some of the others. The warning reflects a MISRA concern about implicit decay and type handling when string literals are passed to functions. In safety-oriented coding standards, implicit conversions are generally discouraged because they can obscure programmer intent and create room for misuse or misunderstandings, especially in larger or more complex systems.</w:t>
      </w:r>
    </w:p>
    <w:p w14:paraId="787D8D4F" w14:textId="1A1C4A57" w:rsidR="00DD26A5" w:rsidRDefault="00DD26A5" w:rsidP="00DD26A5">
      <w:r>
        <w:lastRenderedPageBreak/>
        <w:t xml:space="preserve">In the context of this project, these warnings do not necessarily indicate dangerous </w:t>
      </w:r>
      <w:r w:rsidR="008408EA">
        <w:t>behaviour</w:t>
      </w:r>
      <w:r>
        <w:t>, but they do indicate areas where the code could be made more explicit and disciplined.</w:t>
      </w:r>
    </w:p>
    <w:p w14:paraId="03A301AB" w14:textId="77777777" w:rsidR="00DD26A5" w:rsidRDefault="00DD26A5" w:rsidP="00DD26A5"/>
    <w:p w14:paraId="1BB2DCE4" w14:textId="06112907" w:rsidR="00DD26A5" w:rsidRDefault="00DD26A5" w:rsidP="005E7AC9">
      <w:pPr>
        <w:pStyle w:val="Heading3"/>
      </w:pPr>
      <w:bookmarkStart w:id="88" w:name="_Toc227188844"/>
      <w:r>
        <w:t>Category 5: Variable Scope Minimization Warning (V2551)</w:t>
      </w:r>
      <w:bookmarkEnd w:id="88"/>
    </w:p>
    <w:p w14:paraId="6426B361" w14:textId="5B5FA82A" w:rsidR="00DD26A5" w:rsidRDefault="00DD26A5" w:rsidP="00DD26A5">
      <w:r>
        <w:t xml:space="preserve">The report includes a V2551 warning indicating that a variable should be declared in a scope that minimizes its visibility. One example shown in the report is the </w:t>
      </w:r>
      <w:proofErr w:type="spellStart"/>
      <w:r>
        <w:t>finalAck</w:t>
      </w:r>
      <w:proofErr w:type="spellEnd"/>
      <w:r>
        <w:t xml:space="preserve"> variable in client_main.cpp.</w:t>
      </w:r>
    </w:p>
    <w:p w14:paraId="49ADEB5D" w14:textId="7FC33D0E" w:rsidR="00DD26A5" w:rsidRDefault="00DD26A5" w:rsidP="00DD26A5">
      <w:r>
        <w:t>This category is important because excessive variable scope makes code harder to reason about. A variable should exist only for as long as it is needed and only where it is needed. This reduces cognitive load for the reader and lowers the chance of accidental misuse.</w:t>
      </w:r>
    </w:p>
    <w:p w14:paraId="302B2D1F" w14:textId="77777777" w:rsidR="00DD26A5" w:rsidRDefault="00DD26A5" w:rsidP="00DD26A5">
      <w:r>
        <w:t>From a MISRA and safety perspective, minimizing scope supports maintainability and predictability. It is a relatively low-cost improvement and generally safe to fix. Although it does not usually indicate a direct system failure, it is still a useful quality improvement because it makes the code more disciplined and easier to audit.</w:t>
      </w:r>
    </w:p>
    <w:p w14:paraId="036ECC0B" w14:textId="77777777" w:rsidR="00DD26A5" w:rsidRDefault="00DD26A5" w:rsidP="00DD26A5"/>
    <w:p w14:paraId="4084D2E4" w14:textId="1D92CA73" w:rsidR="00DD26A5" w:rsidRDefault="00DD26A5" w:rsidP="005E7AC9">
      <w:pPr>
        <w:pStyle w:val="Heading3"/>
      </w:pPr>
      <w:bookmarkStart w:id="89" w:name="_Toc227188845"/>
      <w:r>
        <w:t>Category 6: Missing Braces Warning (V2507)</w:t>
      </w:r>
      <w:bookmarkEnd w:id="89"/>
    </w:p>
    <w:p w14:paraId="5BDDBF84" w14:textId="236D5CA5" w:rsidR="00DD26A5" w:rsidRDefault="00DD26A5" w:rsidP="00DD26A5">
      <w:r>
        <w:t>The report includes a V2507 warning in common.cpp, indicating that the body of an if statement should be enclosed in braces.</w:t>
      </w:r>
    </w:p>
    <w:p w14:paraId="11B41754" w14:textId="39F4354A" w:rsidR="00DD26A5" w:rsidRDefault="00DD26A5" w:rsidP="00DD26A5">
      <w:r>
        <w:t>This is a classic MISRA-style readability and safety rule. Even when a conditional body contains only one statement, braces are recommended because they make the control structure explicit and reduce the risk of future maintenance errors. A very common source of bugs in many codebases is the later addition of a second line under a conditional without adding braces, which changes the logic unintentionally.</w:t>
      </w:r>
    </w:p>
    <w:p w14:paraId="5864ABDA" w14:textId="77777777" w:rsidR="005E7AC9" w:rsidRDefault="005E7AC9" w:rsidP="00DD26A5"/>
    <w:p w14:paraId="3A5FA183" w14:textId="6F3F1D44" w:rsidR="00DD26A5" w:rsidRDefault="00DD26A5" w:rsidP="005E7AC9">
      <w:pPr>
        <w:pStyle w:val="Heading3"/>
      </w:pPr>
      <w:bookmarkStart w:id="90" w:name="_Toc227188846"/>
      <w:r>
        <w:t>Category 7: Switch-Clause Termination Warning (V2520)</w:t>
      </w:r>
      <w:bookmarkEnd w:id="90"/>
    </w:p>
    <w:p w14:paraId="56356499" w14:textId="6352BCFA" w:rsidR="00DD26A5" w:rsidRDefault="00DD26A5" w:rsidP="00DD26A5">
      <w:r>
        <w:t>The report includes V2520 warnings stating that every switch clause should be terminated by an unconditional break or throw statement. These appear in files such as common.cpp and server_main.cpp.</w:t>
      </w:r>
    </w:p>
    <w:p w14:paraId="7E239E5F" w14:textId="6A4AB6C6" w:rsidR="00DD26A5" w:rsidRDefault="00DD26A5" w:rsidP="00DD26A5">
      <w:r>
        <w:t xml:space="preserve">This category matters because switch statements can become dangerous when control flow falls through unexpectedly. In safety-oriented code, every case should make its termination </w:t>
      </w:r>
      <w:r w:rsidR="005E7AC9">
        <w:t>behaviour</w:t>
      </w:r>
      <w:r>
        <w:t xml:space="preserve"> explicit. </w:t>
      </w:r>
    </w:p>
    <w:p w14:paraId="377F95C1" w14:textId="2EE20984" w:rsidR="00DD26A5" w:rsidRDefault="00DD26A5" w:rsidP="00DD26A5">
      <w:r>
        <w:t>Even in situations where the code currently behaves correctly, the absence of a clear unconditional termination can make the structure harder to verify. For</w:t>
      </w:r>
      <w:r w:rsidR="005E7AC9">
        <w:t xml:space="preserve"> our project</w:t>
      </w:r>
      <w:r>
        <w:t>, where switch statements are used for state reporting and message interpretation, clarity of control flow is especially important.</w:t>
      </w:r>
    </w:p>
    <w:p w14:paraId="34A0CEAD" w14:textId="77777777" w:rsidR="00DD26A5" w:rsidRDefault="00DD26A5" w:rsidP="00DD26A5"/>
    <w:p w14:paraId="18259A38" w14:textId="3093EB97" w:rsidR="00DD26A5" w:rsidRDefault="00DD26A5" w:rsidP="005E7AC9">
      <w:pPr>
        <w:pStyle w:val="Heading3"/>
      </w:pPr>
      <w:bookmarkStart w:id="91" w:name="_Toc227188847"/>
      <w:r>
        <w:lastRenderedPageBreak/>
        <w:t>Category 8: Pointer Arithmetic Warning (V2563)</w:t>
      </w:r>
      <w:bookmarkEnd w:id="91"/>
    </w:p>
    <w:p w14:paraId="298C7459" w14:textId="3FF6F1D7" w:rsidR="00DD26A5" w:rsidRDefault="00DD26A5" w:rsidP="00DD26A5">
      <w:r>
        <w:t>The report includes V2563 warnings in common.cpp, stating that array indexing should be the only form of pointer arithmetic and that it should be applied only to objects defined as an array type.</w:t>
      </w:r>
    </w:p>
    <w:p w14:paraId="31B0A408" w14:textId="39EAF3BA" w:rsidR="00DD26A5" w:rsidRDefault="00DD26A5" w:rsidP="00DD26A5">
      <w:r>
        <w:t xml:space="preserve">This warning is particularly relevant in low-level communication code, where buffers are manipulated for sending and receiving packet data. In </w:t>
      </w:r>
      <w:r w:rsidR="005E7AC9">
        <w:t>our</w:t>
      </w:r>
      <w:r>
        <w:t xml:space="preserve"> project, pointer arithmetic is used in the implementation of send/receive helpers to advance through byte buffers during partial transmissions.</w:t>
      </w:r>
    </w:p>
    <w:p w14:paraId="4B5B0D61" w14:textId="05950B0E" w:rsidR="00DD26A5" w:rsidRDefault="00DD26A5" w:rsidP="00DD26A5">
      <w:r>
        <w:t xml:space="preserve">From a MISRA perspective, pointer arithmetic is discouraged because it can be harder to verify and easier to misuse than explicit indexing. In low-level systems code, however, it is also common and sometimes natural. This means the warning sits in a </w:t>
      </w:r>
      <w:proofErr w:type="spellStart"/>
      <w:r>
        <w:t>gray</w:t>
      </w:r>
      <w:proofErr w:type="spellEnd"/>
      <w:r>
        <w:t xml:space="preserve"> area: it identifies a real style and safety concern, but changing it requires care because it touches performance-sensitive and correctness-sensitive communication logic.</w:t>
      </w:r>
    </w:p>
    <w:p w14:paraId="1DBEFAED" w14:textId="77777777" w:rsidR="00DD26A5" w:rsidRDefault="00DD26A5" w:rsidP="00DD26A5"/>
    <w:p w14:paraId="0793AD31" w14:textId="680228D5" w:rsidR="00DD26A5" w:rsidRDefault="00DD26A5" w:rsidP="007C775F">
      <w:pPr>
        <w:pStyle w:val="Heading3"/>
      </w:pPr>
      <w:bookmarkStart w:id="92" w:name="_Toc227188848"/>
      <w:r>
        <w:t>Category 9: Loop Termination Warning (V2530)</w:t>
      </w:r>
      <w:bookmarkEnd w:id="92"/>
    </w:p>
    <w:p w14:paraId="79E0B01D" w14:textId="35E56426" w:rsidR="00DD26A5" w:rsidRDefault="00DD26A5" w:rsidP="00DD26A5">
      <w:r>
        <w:t xml:space="preserve">The report includes a V2530 warning in server_main.cpp, stating that a loop should be terminated with no more than one break or </w:t>
      </w:r>
      <w:proofErr w:type="spellStart"/>
      <w:r>
        <w:t>goto</w:t>
      </w:r>
      <w:proofErr w:type="spellEnd"/>
      <w:r>
        <w:t xml:space="preserve"> statement.</w:t>
      </w:r>
    </w:p>
    <w:p w14:paraId="667E90CD" w14:textId="620A0F5D" w:rsidR="00DD26A5" w:rsidRDefault="00DD26A5" w:rsidP="00DD26A5">
      <w:r>
        <w:t xml:space="preserve">This category again reflects MISRA’s preference for more structured and uniform control flow. Multiple breaks in a loop can make the loop’s termination </w:t>
      </w:r>
      <w:r w:rsidR="008408EA">
        <w:t>behaviour</w:t>
      </w:r>
      <w:r>
        <w:t xml:space="preserve"> harder to follow, especially when the loop contains several nested conditions or operational modes.</w:t>
      </w:r>
    </w:p>
    <w:p w14:paraId="5002124A" w14:textId="4790D56B" w:rsidR="00DD26A5" w:rsidRDefault="00DD26A5" w:rsidP="00DD26A5">
      <w:r>
        <w:t xml:space="preserve">In </w:t>
      </w:r>
      <w:r w:rsidR="007C775F">
        <w:t>our</w:t>
      </w:r>
      <w:r>
        <w:t xml:space="preserve"> project, such a warning likely arises from a loop that handles session lifecycle or post-condition checks with several exit paths. Functionally, this may still be correct and readable to </w:t>
      </w:r>
      <w:r w:rsidR="008227BB">
        <w:t>us developers</w:t>
      </w:r>
      <w:r>
        <w:t>, but from a formal review standpoint, MISRA prefers a more constrained structure.</w:t>
      </w:r>
    </w:p>
    <w:p w14:paraId="46090C87" w14:textId="77777777" w:rsidR="00DD26A5" w:rsidRDefault="00DD26A5" w:rsidP="00DD26A5"/>
    <w:p w14:paraId="7E10208C" w14:textId="7415F225" w:rsidR="00DD26A5" w:rsidRDefault="00DD26A5" w:rsidP="008227BB">
      <w:pPr>
        <w:pStyle w:val="Heading2"/>
      </w:pPr>
      <w:bookmarkStart w:id="93" w:name="_Toc227188849"/>
      <w:r>
        <w:t>What Was Fixed and What Was Left as Deviation</w:t>
      </w:r>
      <w:bookmarkEnd w:id="93"/>
    </w:p>
    <w:p w14:paraId="41D61EDF" w14:textId="078BC255" w:rsidR="00DD26A5" w:rsidRDefault="00DD26A5" w:rsidP="00DD26A5">
      <w:r>
        <w:t xml:space="preserve">A selective remediation strategy was the most practical and responsible approach for this project. The focus was placed on warnings that were both repeated and safe to improve without destabilizing the working implementation. Categories such as internal linkage (V2608), ignored return values (V2547), missing braces (V2507), and variable scope minimization (V2551) were the strongest candidates for cleanup because they improved code discipline while carrying low risk of breaking runtime </w:t>
      </w:r>
      <w:r w:rsidR="008408EA">
        <w:t>behaviour</w:t>
      </w:r>
      <w:r>
        <w:t>.</w:t>
      </w:r>
    </w:p>
    <w:p w14:paraId="4E6B38DD" w14:textId="162D065A" w:rsidR="00DD26A5" w:rsidRDefault="00DD26A5" w:rsidP="00DD26A5">
      <w:r>
        <w:t xml:space="preserve">Other categories, especially single-point-of-exit warnings (V2506) and some low-level pointer/control-flow issues (V2563, V2530), were recognized as valid MISRA findings but not fully refactored across the entire codebase within the project timeline. These were treated as documented deviations. </w:t>
      </w:r>
    </w:p>
    <w:p w14:paraId="027146B0" w14:textId="77777777" w:rsidR="00DD26A5" w:rsidRDefault="00DD26A5" w:rsidP="00DD26A5"/>
    <w:p w14:paraId="4EB17D97" w14:textId="4D5EEB07" w:rsidR="00DD26A5" w:rsidRDefault="00DD26A5" w:rsidP="0063205A">
      <w:pPr>
        <w:pStyle w:val="Heading2"/>
      </w:pPr>
      <w:bookmarkStart w:id="94" w:name="_Toc227188850"/>
      <w:r>
        <w:lastRenderedPageBreak/>
        <w:t>Compliance Interpretation</w:t>
      </w:r>
      <w:bookmarkEnd w:id="94"/>
    </w:p>
    <w:p w14:paraId="0A5C10A1" w14:textId="3396A209" w:rsidR="00DD26A5" w:rsidRDefault="00DD26A5" w:rsidP="00DD26A5">
      <w:r>
        <w:t xml:space="preserve">The static analysis results show that the project codebase is not fully MISRA-compliant, and it would be inaccurate to claim otherwise. However, the scan and the subsequent review still provide significant value. They show that </w:t>
      </w:r>
      <w:r w:rsidR="0063205A">
        <w:t>we</w:t>
      </w:r>
      <w:r>
        <w:t xml:space="preserve"> identified structural and safety-oriented coding issues, prioritized the most useful fixes, and documented the remaining findings clearly.</w:t>
      </w:r>
    </w:p>
    <w:p w14:paraId="08F6B0DB" w14:textId="08F42651" w:rsidR="00DD26A5" w:rsidRDefault="00DD26A5" w:rsidP="00DD26A5">
      <w:r>
        <w:t xml:space="preserve">The goal of this section is to demonstrate that </w:t>
      </w:r>
      <w:r w:rsidR="0063205A">
        <w:t>our</w:t>
      </w:r>
      <w:r>
        <w:t xml:space="preserve"> team understood what the warnings meant, which ones mattered most, and how a safety-oriented review process should be carried out.</w:t>
      </w:r>
    </w:p>
    <w:p w14:paraId="7AEB7628" w14:textId="77777777" w:rsidR="00DD26A5" w:rsidRDefault="00DD26A5" w:rsidP="00DD26A5"/>
    <w:p w14:paraId="22F24A61" w14:textId="06D813DB" w:rsidR="00DD26A5" w:rsidRDefault="00410017" w:rsidP="0063205A">
      <w:pPr>
        <w:pStyle w:val="Heading2"/>
      </w:pPr>
      <w:bookmarkStart w:id="95" w:name="_Toc227188851"/>
      <w:r>
        <w:t>Static Analysis</w:t>
      </w:r>
      <w:r w:rsidR="00DD26A5">
        <w:t xml:space="preserve"> Summary</w:t>
      </w:r>
      <w:bookmarkEnd w:id="95"/>
    </w:p>
    <w:p w14:paraId="05F8827A" w14:textId="7A0BD6E5" w:rsidR="00DD26A5" w:rsidRDefault="00DD26A5" w:rsidP="00DD26A5">
      <w:r>
        <w:t>The PVS-Studio analysis produced 69 MISRA-classified warnings in the C++ codebase and reported them using MISRA C++</w:t>
      </w:r>
      <w:r w:rsidR="00812194">
        <w:t>:2008</w:t>
      </w:r>
      <w:r>
        <w:t xml:space="preserve"> rule mappings. The most visible warning categories involved multiple function exit points, missing internal linkage restrictions, ignored return values, string-literal type handling, variable scope, missing braces, switch termination, pointer arithmetic, and loop termination structure.</w:t>
      </w:r>
    </w:p>
    <w:p w14:paraId="30510867" w14:textId="3AF1CEFE" w:rsidR="00C10A52" w:rsidRDefault="00DD26A5" w:rsidP="00DD26A5">
      <w:r>
        <w:t>The analysis showed that the codebase already follows many safety-conscious design ideas, such as structured packets, bounded payloads, validation of timestamps and IDs, controlled state transitions, retransmission handling, and comprehensive logging</w:t>
      </w:r>
      <w:r w:rsidR="00812194">
        <w:t>.</w:t>
      </w:r>
    </w:p>
    <w:p w14:paraId="0C1CF49D" w14:textId="77777777" w:rsidR="00812194" w:rsidRDefault="00812194" w:rsidP="00DD26A5"/>
    <w:p w14:paraId="470CF607" w14:textId="44268C41" w:rsidR="00812194" w:rsidRDefault="0078140F" w:rsidP="0078140F">
      <w:pPr>
        <w:pStyle w:val="Heading1"/>
        <w:jc w:val="center"/>
        <w:rPr>
          <w:b/>
          <w:bCs/>
        </w:rPr>
      </w:pPr>
      <w:bookmarkStart w:id="96" w:name="_Toc227188852"/>
      <w:r>
        <w:rPr>
          <w:b/>
          <w:bCs/>
        </w:rPr>
        <w:t>CONCLUSION</w:t>
      </w:r>
      <w:bookmarkEnd w:id="96"/>
    </w:p>
    <w:p w14:paraId="12D55E1F" w14:textId="0728B5E6" w:rsidR="0078140F" w:rsidRDefault="0078140F" w:rsidP="0078140F">
      <w:r>
        <w:t>Th</w:t>
      </w:r>
      <w:r>
        <w:t xml:space="preserve">is project </w:t>
      </w:r>
      <w:r>
        <w:t xml:space="preserve">demonstrates a structured and reliable implementation of a distributed client–server application with a strong focus on safety, reliability, and traceability. The system successfully integrates a well-defined communication protocol, a state-based server design, and a modular implementation, ensuring predictable and controlled </w:t>
      </w:r>
      <w:r>
        <w:t>behaviour</w:t>
      </w:r>
      <w:r>
        <w:t>.</w:t>
      </w:r>
    </w:p>
    <w:p w14:paraId="1E889538" w14:textId="32664960" w:rsidR="0078140F" w:rsidRDefault="0078140F" w:rsidP="0078140F">
      <w:r>
        <w:t xml:space="preserve">The testing strategy, which included unit, integration, system, and usability testing, confirmed that the system operates correctly across all levels. Initial test failures were systematically </w:t>
      </w:r>
      <w:r>
        <w:t>analysed</w:t>
      </w:r>
      <w:r>
        <w:t>, resolved, and tracked using GitHub, ensuring full traceability between defects and fixes. The final results showed that all test cases passed successfully.</w:t>
      </w:r>
    </w:p>
    <w:p w14:paraId="367A108A" w14:textId="1919A698" w:rsidR="0078140F" w:rsidRPr="0078140F" w:rsidRDefault="0078140F" w:rsidP="0078140F">
      <w:r>
        <w:t xml:space="preserve">Static analysis using </w:t>
      </w:r>
      <w:r w:rsidRPr="0078140F">
        <w:t>PVS-Studio</w:t>
      </w:r>
      <w:r>
        <w:t xml:space="preserve"> further improved code quality by identifying MISRA-related issues. A subset of these warnings was addressed, while the remaining were documented as acceptable deviations, demonstrating an understanding of compliance practices.</w:t>
      </w:r>
    </w:p>
    <w:sectPr w:rsidR="0078140F" w:rsidRPr="0078140F" w:rsidSect="00B657B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605"/>
    <w:multiLevelType w:val="hybridMultilevel"/>
    <w:tmpl w:val="1D6AEC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A03A8F"/>
    <w:multiLevelType w:val="hybridMultilevel"/>
    <w:tmpl w:val="A454C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9475C9"/>
    <w:multiLevelType w:val="hybridMultilevel"/>
    <w:tmpl w:val="C56AE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B21D81"/>
    <w:multiLevelType w:val="hybridMultilevel"/>
    <w:tmpl w:val="2DD21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BC1B6E"/>
    <w:multiLevelType w:val="hybridMultilevel"/>
    <w:tmpl w:val="F9AA96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9D972BE"/>
    <w:multiLevelType w:val="hybridMultilevel"/>
    <w:tmpl w:val="9AE258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A36B77"/>
    <w:multiLevelType w:val="hybridMultilevel"/>
    <w:tmpl w:val="E13448F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A03180"/>
    <w:multiLevelType w:val="hybridMultilevel"/>
    <w:tmpl w:val="95DE0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347592"/>
    <w:multiLevelType w:val="hybridMultilevel"/>
    <w:tmpl w:val="639A8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7A5F54"/>
    <w:multiLevelType w:val="hybridMultilevel"/>
    <w:tmpl w:val="B2503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A564CF"/>
    <w:multiLevelType w:val="hybridMultilevel"/>
    <w:tmpl w:val="25AA5FB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0293177"/>
    <w:multiLevelType w:val="hybridMultilevel"/>
    <w:tmpl w:val="9D6E1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9E304A"/>
    <w:multiLevelType w:val="hybridMultilevel"/>
    <w:tmpl w:val="7B9EC1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5FB7452"/>
    <w:multiLevelType w:val="hybridMultilevel"/>
    <w:tmpl w:val="A2063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CE0275"/>
    <w:multiLevelType w:val="hybridMultilevel"/>
    <w:tmpl w:val="6BE48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9BC68C2"/>
    <w:multiLevelType w:val="hybridMultilevel"/>
    <w:tmpl w:val="4258B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A433658"/>
    <w:multiLevelType w:val="hybridMultilevel"/>
    <w:tmpl w:val="020A82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A5027FA"/>
    <w:multiLevelType w:val="hybridMultilevel"/>
    <w:tmpl w:val="5C886A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ACD64AD"/>
    <w:multiLevelType w:val="hybridMultilevel"/>
    <w:tmpl w:val="39083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AE31D83"/>
    <w:multiLevelType w:val="hybridMultilevel"/>
    <w:tmpl w:val="DCD0A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C44724"/>
    <w:multiLevelType w:val="hybridMultilevel"/>
    <w:tmpl w:val="0532C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D7376A5"/>
    <w:multiLevelType w:val="hybridMultilevel"/>
    <w:tmpl w:val="ADC01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DFC14AE"/>
    <w:multiLevelType w:val="hybridMultilevel"/>
    <w:tmpl w:val="F2AAEC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1E1701EF"/>
    <w:multiLevelType w:val="hybridMultilevel"/>
    <w:tmpl w:val="DDEAF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22D4103"/>
    <w:multiLevelType w:val="hybridMultilevel"/>
    <w:tmpl w:val="81E6B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2CE7471"/>
    <w:multiLevelType w:val="hybridMultilevel"/>
    <w:tmpl w:val="1390E1A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2F1273C"/>
    <w:multiLevelType w:val="hybridMultilevel"/>
    <w:tmpl w:val="CDACF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3AC2BB4"/>
    <w:multiLevelType w:val="hybridMultilevel"/>
    <w:tmpl w:val="A386E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53E7EB1"/>
    <w:multiLevelType w:val="hybridMultilevel"/>
    <w:tmpl w:val="559E2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420A5E"/>
    <w:multiLevelType w:val="hybridMultilevel"/>
    <w:tmpl w:val="EB8CE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5FB420F"/>
    <w:multiLevelType w:val="hybridMultilevel"/>
    <w:tmpl w:val="D38E94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8A868B9"/>
    <w:multiLevelType w:val="hybridMultilevel"/>
    <w:tmpl w:val="8A8A5D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C795693"/>
    <w:multiLevelType w:val="hybridMultilevel"/>
    <w:tmpl w:val="1B8E6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CCF2A50"/>
    <w:multiLevelType w:val="hybridMultilevel"/>
    <w:tmpl w:val="E07CB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DE32194"/>
    <w:multiLevelType w:val="hybridMultilevel"/>
    <w:tmpl w:val="D15EB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0670D82"/>
    <w:multiLevelType w:val="hybridMultilevel"/>
    <w:tmpl w:val="E4B0E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1DB6A89"/>
    <w:multiLevelType w:val="hybridMultilevel"/>
    <w:tmpl w:val="9CAAA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22A4101"/>
    <w:multiLevelType w:val="hybridMultilevel"/>
    <w:tmpl w:val="07384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42943FE"/>
    <w:multiLevelType w:val="hybridMultilevel"/>
    <w:tmpl w:val="68E6BC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342F3C66"/>
    <w:multiLevelType w:val="hybridMultilevel"/>
    <w:tmpl w:val="BBFC6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5F5427E"/>
    <w:multiLevelType w:val="hybridMultilevel"/>
    <w:tmpl w:val="44B65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6940B20"/>
    <w:multiLevelType w:val="hybridMultilevel"/>
    <w:tmpl w:val="67FA4186"/>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37865621"/>
    <w:multiLevelType w:val="hybridMultilevel"/>
    <w:tmpl w:val="E37457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390536AA"/>
    <w:multiLevelType w:val="hybridMultilevel"/>
    <w:tmpl w:val="9A789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A6F6156"/>
    <w:multiLevelType w:val="hybridMultilevel"/>
    <w:tmpl w:val="DAEC10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3BF61920"/>
    <w:multiLevelType w:val="hybridMultilevel"/>
    <w:tmpl w:val="5DA04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C816635"/>
    <w:multiLevelType w:val="hybridMultilevel"/>
    <w:tmpl w:val="11B2522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7" w15:restartNumberingAfterBreak="0">
    <w:nsid w:val="3D5777AF"/>
    <w:multiLevelType w:val="hybridMultilevel"/>
    <w:tmpl w:val="720EF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D8555CE"/>
    <w:multiLevelType w:val="hybridMultilevel"/>
    <w:tmpl w:val="29ECB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E4E71EB"/>
    <w:multiLevelType w:val="hybridMultilevel"/>
    <w:tmpl w:val="1B96A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F0E2D3F"/>
    <w:multiLevelType w:val="hybridMultilevel"/>
    <w:tmpl w:val="F0E4D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0DF65F7"/>
    <w:multiLevelType w:val="hybridMultilevel"/>
    <w:tmpl w:val="07D824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42294FFB"/>
    <w:multiLevelType w:val="hybridMultilevel"/>
    <w:tmpl w:val="2FF054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24218F9"/>
    <w:multiLevelType w:val="hybridMultilevel"/>
    <w:tmpl w:val="981AC7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3DA3E0D"/>
    <w:multiLevelType w:val="hybridMultilevel"/>
    <w:tmpl w:val="8D78C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3EF74C5"/>
    <w:multiLevelType w:val="hybridMultilevel"/>
    <w:tmpl w:val="FDC8A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4094BB9"/>
    <w:multiLevelType w:val="hybridMultilevel"/>
    <w:tmpl w:val="7DFE0B6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5CB3E94"/>
    <w:multiLevelType w:val="hybridMultilevel"/>
    <w:tmpl w:val="DA1CF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C3F5AF6"/>
    <w:multiLevelType w:val="hybridMultilevel"/>
    <w:tmpl w:val="B35206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4F0B2778"/>
    <w:multiLevelType w:val="hybridMultilevel"/>
    <w:tmpl w:val="9E943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1904FB0"/>
    <w:multiLevelType w:val="hybridMultilevel"/>
    <w:tmpl w:val="9DB227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52763F67"/>
    <w:multiLevelType w:val="hybridMultilevel"/>
    <w:tmpl w:val="55CA8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7885631"/>
    <w:multiLevelType w:val="hybridMultilevel"/>
    <w:tmpl w:val="9BF82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9CC2502"/>
    <w:multiLevelType w:val="hybridMultilevel"/>
    <w:tmpl w:val="143A4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A2469D9"/>
    <w:multiLevelType w:val="hybridMultilevel"/>
    <w:tmpl w:val="DC52F6B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5A4D0E14"/>
    <w:multiLevelType w:val="hybridMultilevel"/>
    <w:tmpl w:val="808CE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C1F4D38"/>
    <w:multiLevelType w:val="hybridMultilevel"/>
    <w:tmpl w:val="47804C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5EAB111D"/>
    <w:multiLevelType w:val="hybridMultilevel"/>
    <w:tmpl w:val="92C4D9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5F16098E"/>
    <w:multiLevelType w:val="hybridMultilevel"/>
    <w:tmpl w:val="8FD2F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1B94694"/>
    <w:multiLevelType w:val="hybridMultilevel"/>
    <w:tmpl w:val="E1BA1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2103C40"/>
    <w:multiLevelType w:val="hybridMultilevel"/>
    <w:tmpl w:val="2B2A32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2B57B41"/>
    <w:multiLevelType w:val="hybridMultilevel"/>
    <w:tmpl w:val="6B90E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3CB3FB7"/>
    <w:multiLevelType w:val="hybridMultilevel"/>
    <w:tmpl w:val="26922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58B4016"/>
    <w:multiLevelType w:val="hybridMultilevel"/>
    <w:tmpl w:val="7CBC9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7CB3390"/>
    <w:multiLevelType w:val="hybridMultilevel"/>
    <w:tmpl w:val="8CE812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688C1C89"/>
    <w:multiLevelType w:val="hybridMultilevel"/>
    <w:tmpl w:val="DE981F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6A1F65B7"/>
    <w:multiLevelType w:val="hybridMultilevel"/>
    <w:tmpl w:val="C3262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BF328D5"/>
    <w:multiLevelType w:val="hybridMultilevel"/>
    <w:tmpl w:val="71D6A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CD905CB"/>
    <w:multiLevelType w:val="hybridMultilevel"/>
    <w:tmpl w:val="DB303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D080858"/>
    <w:multiLevelType w:val="hybridMultilevel"/>
    <w:tmpl w:val="8AA09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D1631CE"/>
    <w:multiLevelType w:val="hybridMultilevel"/>
    <w:tmpl w:val="B4FE0C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6DE0071E"/>
    <w:multiLevelType w:val="hybridMultilevel"/>
    <w:tmpl w:val="753AA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E2C5009"/>
    <w:multiLevelType w:val="hybridMultilevel"/>
    <w:tmpl w:val="71648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E4771F8"/>
    <w:multiLevelType w:val="hybridMultilevel"/>
    <w:tmpl w:val="01C8C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043130B"/>
    <w:multiLevelType w:val="hybridMultilevel"/>
    <w:tmpl w:val="62D4B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15D577B"/>
    <w:multiLevelType w:val="hybridMultilevel"/>
    <w:tmpl w:val="9348B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22369AA"/>
    <w:multiLevelType w:val="hybridMultilevel"/>
    <w:tmpl w:val="F552E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41E715A"/>
    <w:multiLevelType w:val="hybridMultilevel"/>
    <w:tmpl w:val="A154A1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15:restartNumberingAfterBreak="0">
    <w:nsid w:val="747A375B"/>
    <w:multiLevelType w:val="hybridMultilevel"/>
    <w:tmpl w:val="B0CC1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61F4401"/>
    <w:multiLevelType w:val="hybridMultilevel"/>
    <w:tmpl w:val="2E922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6265B5F"/>
    <w:multiLevelType w:val="hybridMultilevel"/>
    <w:tmpl w:val="D9F05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749004A"/>
    <w:multiLevelType w:val="hybridMultilevel"/>
    <w:tmpl w:val="7C4AB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74B48C3"/>
    <w:multiLevelType w:val="hybridMultilevel"/>
    <w:tmpl w:val="6D386E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3" w15:restartNumberingAfterBreak="0">
    <w:nsid w:val="777226A9"/>
    <w:multiLevelType w:val="hybridMultilevel"/>
    <w:tmpl w:val="D22C6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775168E"/>
    <w:multiLevelType w:val="hybridMultilevel"/>
    <w:tmpl w:val="0F604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86E5EF3"/>
    <w:multiLevelType w:val="hybridMultilevel"/>
    <w:tmpl w:val="C922D9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6" w15:restartNumberingAfterBreak="0">
    <w:nsid w:val="787D1EA3"/>
    <w:multiLevelType w:val="hybridMultilevel"/>
    <w:tmpl w:val="213C6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94E67F6"/>
    <w:multiLevelType w:val="hybridMultilevel"/>
    <w:tmpl w:val="14240A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8" w15:restartNumberingAfterBreak="0">
    <w:nsid w:val="7B85728F"/>
    <w:multiLevelType w:val="hybridMultilevel"/>
    <w:tmpl w:val="6D865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CF34E6B"/>
    <w:multiLevelType w:val="hybridMultilevel"/>
    <w:tmpl w:val="5D785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DB43F2F"/>
    <w:multiLevelType w:val="hybridMultilevel"/>
    <w:tmpl w:val="4704C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E6714B1"/>
    <w:multiLevelType w:val="hybridMultilevel"/>
    <w:tmpl w:val="E8602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6934171">
    <w:abstractNumId w:val="7"/>
  </w:num>
  <w:num w:numId="2" w16cid:durableId="257178237">
    <w:abstractNumId w:val="18"/>
  </w:num>
  <w:num w:numId="3" w16cid:durableId="253131166">
    <w:abstractNumId w:val="70"/>
  </w:num>
  <w:num w:numId="4" w16cid:durableId="544679440">
    <w:abstractNumId w:val="92"/>
  </w:num>
  <w:num w:numId="5" w16cid:durableId="166409612">
    <w:abstractNumId w:val="0"/>
  </w:num>
  <w:num w:numId="6" w16cid:durableId="1133595300">
    <w:abstractNumId w:val="53"/>
  </w:num>
  <w:num w:numId="7" w16cid:durableId="1558933136">
    <w:abstractNumId w:val="66"/>
  </w:num>
  <w:num w:numId="8" w16cid:durableId="1185903451">
    <w:abstractNumId w:val="52"/>
  </w:num>
  <w:num w:numId="9" w16cid:durableId="807623397">
    <w:abstractNumId w:val="56"/>
  </w:num>
  <w:num w:numId="10" w16cid:durableId="1185484033">
    <w:abstractNumId w:val="46"/>
  </w:num>
  <w:num w:numId="11" w16cid:durableId="1628200913">
    <w:abstractNumId w:val="10"/>
  </w:num>
  <w:num w:numId="12" w16cid:durableId="105277644">
    <w:abstractNumId w:val="41"/>
  </w:num>
  <w:num w:numId="13" w16cid:durableId="97340198">
    <w:abstractNumId w:val="42"/>
  </w:num>
  <w:num w:numId="14" w16cid:durableId="1395811904">
    <w:abstractNumId w:val="97"/>
  </w:num>
  <w:num w:numId="15" w16cid:durableId="1020283080">
    <w:abstractNumId w:val="89"/>
  </w:num>
  <w:num w:numId="16" w16cid:durableId="456414369">
    <w:abstractNumId w:val="76"/>
  </w:num>
  <w:num w:numId="17" w16cid:durableId="1648510316">
    <w:abstractNumId w:val="84"/>
  </w:num>
  <w:num w:numId="18" w16cid:durableId="1819371500">
    <w:abstractNumId w:val="14"/>
  </w:num>
  <w:num w:numId="19" w16cid:durableId="73477237">
    <w:abstractNumId w:val="61"/>
  </w:num>
  <w:num w:numId="20" w16cid:durableId="603196395">
    <w:abstractNumId w:val="91"/>
  </w:num>
  <w:num w:numId="21" w16cid:durableId="1513568340">
    <w:abstractNumId w:val="37"/>
  </w:num>
  <w:num w:numId="22" w16cid:durableId="1199780744">
    <w:abstractNumId w:val="26"/>
  </w:num>
  <w:num w:numId="23" w16cid:durableId="1800223025">
    <w:abstractNumId w:val="67"/>
  </w:num>
  <w:num w:numId="24" w16cid:durableId="160004672">
    <w:abstractNumId w:val="5"/>
  </w:num>
  <w:num w:numId="25" w16cid:durableId="399249979">
    <w:abstractNumId w:val="6"/>
  </w:num>
  <w:num w:numId="26" w16cid:durableId="1974434293">
    <w:abstractNumId w:val="25"/>
  </w:num>
  <w:num w:numId="27" w16cid:durableId="1201088710">
    <w:abstractNumId w:val="69"/>
  </w:num>
  <w:num w:numId="28" w16cid:durableId="1285235398">
    <w:abstractNumId w:val="31"/>
  </w:num>
  <w:num w:numId="29" w16cid:durableId="733353988">
    <w:abstractNumId w:val="95"/>
  </w:num>
  <w:num w:numId="30" w16cid:durableId="1528562739">
    <w:abstractNumId w:val="44"/>
  </w:num>
  <w:num w:numId="31" w16cid:durableId="300810990">
    <w:abstractNumId w:val="23"/>
  </w:num>
  <w:num w:numId="32" w16cid:durableId="383254694">
    <w:abstractNumId w:val="1"/>
  </w:num>
  <w:num w:numId="33" w16cid:durableId="270750716">
    <w:abstractNumId w:val="38"/>
  </w:num>
  <w:num w:numId="34" w16cid:durableId="1566375956">
    <w:abstractNumId w:val="17"/>
  </w:num>
  <w:num w:numId="35" w16cid:durableId="1605382207">
    <w:abstractNumId w:val="22"/>
  </w:num>
  <w:num w:numId="36" w16cid:durableId="163017343">
    <w:abstractNumId w:val="60"/>
  </w:num>
  <w:num w:numId="37" w16cid:durableId="1910461291">
    <w:abstractNumId w:val="75"/>
  </w:num>
  <w:num w:numId="38" w16cid:durableId="2132430298">
    <w:abstractNumId w:val="88"/>
  </w:num>
  <w:num w:numId="39" w16cid:durableId="1243639764">
    <w:abstractNumId w:val="74"/>
  </w:num>
  <w:num w:numId="40" w16cid:durableId="875432416">
    <w:abstractNumId w:val="4"/>
  </w:num>
  <w:num w:numId="41" w16cid:durableId="178546120">
    <w:abstractNumId w:val="87"/>
  </w:num>
  <w:num w:numId="42" w16cid:durableId="2010676887">
    <w:abstractNumId w:val="51"/>
  </w:num>
  <w:num w:numId="43" w16cid:durableId="1373269036">
    <w:abstractNumId w:val="21"/>
  </w:num>
  <w:num w:numId="44" w16cid:durableId="897863791">
    <w:abstractNumId w:val="86"/>
  </w:num>
  <w:num w:numId="45" w16cid:durableId="560140641">
    <w:abstractNumId w:val="94"/>
  </w:num>
  <w:num w:numId="46" w16cid:durableId="1930238549">
    <w:abstractNumId w:val="64"/>
  </w:num>
  <w:num w:numId="47" w16cid:durableId="651520127">
    <w:abstractNumId w:val="16"/>
  </w:num>
  <w:num w:numId="48" w16cid:durableId="1832015128">
    <w:abstractNumId w:val="58"/>
  </w:num>
  <w:num w:numId="49" w16cid:durableId="703362618">
    <w:abstractNumId w:val="80"/>
  </w:num>
  <w:num w:numId="50" w16cid:durableId="706838223">
    <w:abstractNumId w:val="33"/>
  </w:num>
  <w:num w:numId="51" w16cid:durableId="667754351">
    <w:abstractNumId w:val="12"/>
  </w:num>
  <w:num w:numId="52" w16cid:durableId="455687064">
    <w:abstractNumId w:val="77"/>
  </w:num>
  <w:num w:numId="53" w16cid:durableId="814216">
    <w:abstractNumId w:val="65"/>
  </w:num>
  <w:num w:numId="54" w16cid:durableId="1436438326">
    <w:abstractNumId w:val="15"/>
  </w:num>
  <w:num w:numId="55" w16cid:durableId="451901806">
    <w:abstractNumId w:val="55"/>
  </w:num>
  <w:num w:numId="56" w16cid:durableId="1246453216">
    <w:abstractNumId w:val="32"/>
  </w:num>
  <w:num w:numId="57" w16cid:durableId="1464890239">
    <w:abstractNumId w:val="20"/>
  </w:num>
  <w:num w:numId="58" w16cid:durableId="615987371">
    <w:abstractNumId w:val="49"/>
  </w:num>
  <w:num w:numId="59" w16cid:durableId="1050767667">
    <w:abstractNumId w:val="8"/>
  </w:num>
  <w:num w:numId="60" w16cid:durableId="104928275">
    <w:abstractNumId w:val="50"/>
  </w:num>
  <w:num w:numId="61" w16cid:durableId="496773411">
    <w:abstractNumId w:val="72"/>
  </w:num>
  <w:num w:numId="62" w16cid:durableId="1200438614">
    <w:abstractNumId w:val="47"/>
  </w:num>
  <w:num w:numId="63" w16cid:durableId="438567808">
    <w:abstractNumId w:val="90"/>
  </w:num>
  <w:num w:numId="64" w16cid:durableId="1249269223">
    <w:abstractNumId w:val="39"/>
  </w:num>
  <w:num w:numId="65" w16cid:durableId="1981374866">
    <w:abstractNumId w:val="63"/>
  </w:num>
  <w:num w:numId="66" w16cid:durableId="1750149398">
    <w:abstractNumId w:val="101"/>
  </w:num>
  <w:num w:numId="67" w16cid:durableId="1538737659">
    <w:abstractNumId w:val="2"/>
  </w:num>
  <w:num w:numId="68" w16cid:durableId="1685983111">
    <w:abstractNumId w:val="68"/>
  </w:num>
  <w:num w:numId="69" w16cid:durableId="1313287353">
    <w:abstractNumId w:val="99"/>
  </w:num>
  <w:num w:numId="70" w16cid:durableId="899363745">
    <w:abstractNumId w:val="82"/>
  </w:num>
  <w:num w:numId="71" w16cid:durableId="705181538">
    <w:abstractNumId w:val="79"/>
  </w:num>
  <w:num w:numId="72" w16cid:durableId="24213051">
    <w:abstractNumId w:val="13"/>
  </w:num>
  <w:num w:numId="73" w16cid:durableId="89929849">
    <w:abstractNumId w:val="45"/>
  </w:num>
  <w:num w:numId="74" w16cid:durableId="56562640">
    <w:abstractNumId w:val="62"/>
  </w:num>
  <w:num w:numId="75" w16cid:durableId="60762523">
    <w:abstractNumId w:val="71"/>
  </w:num>
  <w:num w:numId="76" w16cid:durableId="594555305">
    <w:abstractNumId w:val="59"/>
  </w:num>
  <w:num w:numId="77" w16cid:durableId="2008364950">
    <w:abstractNumId w:val="28"/>
  </w:num>
  <w:num w:numId="78" w16cid:durableId="1218250231">
    <w:abstractNumId w:val="11"/>
  </w:num>
  <w:num w:numId="79" w16cid:durableId="1255359466">
    <w:abstractNumId w:val="27"/>
  </w:num>
  <w:num w:numId="80" w16cid:durableId="652877037">
    <w:abstractNumId w:val="85"/>
  </w:num>
  <w:num w:numId="81" w16cid:durableId="423116634">
    <w:abstractNumId w:val="30"/>
  </w:num>
  <w:num w:numId="82" w16cid:durableId="777988786">
    <w:abstractNumId w:val="43"/>
  </w:num>
  <w:num w:numId="83" w16cid:durableId="351690280">
    <w:abstractNumId w:val="96"/>
  </w:num>
  <w:num w:numId="84" w16cid:durableId="165369762">
    <w:abstractNumId w:val="34"/>
  </w:num>
  <w:num w:numId="85" w16cid:durableId="2069496617">
    <w:abstractNumId w:val="81"/>
  </w:num>
  <w:num w:numId="86" w16cid:durableId="1303581947">
    <w:abstractNumId w:val="19"/>
  </w:num>
  <w:num w:numId="87" w16cid:durableId="1251155542">
    <w:abstractNumId w:val="83"/>
  </w:num>
  <w:num w:numId="88" w16cid:durableId="1983462859">
    <w:abstractNumId w:val="57"/>
  </w:num>
  <w:num w:numId="89" w16cid:durableId="1932426688">
    <w:abstractNumId w:val="3"/>
  </w:num>
  <w:num w:numId="90" w16cid:durableId="256451810">
    <w:abstractNumId w:val="24"/>
  </w:num>
  <w:num w:numId="91" w16cid:durableId="1361473828">
    <w:abstractNumId w:val="48"/>
  </w:num>
  <w:num w:numId="92" w16cid:durableId="1648511654">
    <w:abstractNumId w:val="100"/>
  </w:num>
  <w:num w:numId="93" w16cid:durableId="1284338569">
    <w:abstractNumId w:val="36"/>
  </w:num>
  <w:num w:numId="94" w16cid:durableId="300111231">
    <w:abstractNumId w:val="29"/>
  </w:num>
  <w:num w:numId="95" w16cid:durableId="2036343812">
    <w:abstractNumId w:val="93"/>
  </w:num>
  <w:num w:numId="96" w16cid:durableId="1475372820">
    <w:abstractNumId w:val="40"/>
  </w:num>
  <w:num w:numId="97" w16cid:durableId="1890722981">
    <w:abstractNumId w:val="9"/>
  </w:num>
  <w:num w:numId="98" w16cid:durableId="2003308642">
    <w:abstractNumId w:val="35"/>
  </w:num>
  <w:num w:numId="99" w16cid:durableId="1098676484">
    <w:abstractNumId w:val="78"/>
  </w:num>
  <w:num w:numId="100" w16cid:durableId="127667762">
    <w:abstractNumId w:val="54"/>
  </w:num>
  <w:num w:numId="101" w16cid:durableId="615479133">
    <w:abstractNumId w:val="98"/>
  </w:num>
  <w:num w:numId="102" w16cid:durableId="1413502757">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3NzE3NzQ2Njc1MDJS0lEKTi0uzszPAykwrAUAn7VDQywAAAA="/>
  </w:docVars>
  <w:rsids>
    <w:rsidRoot w:val="00B657B3"/>
    <w:rsid w:val="000317AF"/>
    <w:rsid w:val="00070C37"/>
    <w:rsid w:val="00070F07"/>
    <w:rsid w:val="0008436D"/>
    <w:rsid w:val="0009075E"/>
    <w:rsid w:val="000C1D75"/>
    <w:rsid w:val="000E7D4E"/>
    <w:rsid w:val="000F5B6C"/>
    <w:rsid w:val="00114777"/>
    <w:rsid w:val="00130861"/>
    <w:rsid w:val="001952BC"/>
    <w:rsid w:val="001A204E"/>
    <w:rsid w:val="001A669B"/>
    <w:rsid w:val="001B1699"/>
    <w:rsid w:val="001D46F0"/>
    <w:rsid w:val="001D6A65"/>
    <w:rsid w:val="001E501C"/>
    <w:rsid w:val="001F59BC"/>
    <w:rsid w:val="00212EE6"/>
    <w:rsid w:val="00223ACD"/>
    <w:rsid w:val="002331B9"/>
    <w:rsid w:val="00257ED5"/>
    <w:rsid w:val="00266E89"/>
    <w:rsid w:val="002A2AF0"/>
    <w:rsid w:val="002A47E8"/>
    <w:rsid w:val="002B5EB6"/>
    <w:rsid w:val="002B6DC4"/>
    <w:rsid w:val="002F5967"/>
    <w:rsid w:val="003405C8"/>
    <w:rsid w:val="003646D5"/>
    <w:rsid w:val="00375357"/>
    <w:rsid w:val="003A6647"/>
    <w:rsid w:val="003B5141"/>
    <w:rsid w:val="003D0C11"/>
    <w:rsid w:val="003D3C15"/>
    <w:rsid w:val="003F0D90"/>
    <w:rsid w:val="0040525B"/>
    <w:rsid w:val="00410017"/>
    <w:rsid w:val="00411C80"/>
    <w:rsid w:val="00415172"/>
    <w:rsid w:val="00415588"/>
    <w:rsid w:val="00427970"/>
    <w:rsid w:val="00444943"/>
    <w:rsid w:val="004A2EB7"/>
    <w:rsid w:val="004B030A"/>
    <w:rsid w:val="004D0C43"/>
    <w:rsid w:val="004D312F"/>
    <w:rsid w:val="00543E64"/>
    <w:rsid w:val="005563B8"/>
    <w:rsid w:val="00571969"/>
    <w:rsid w:val="00593000"/>
    <w:rsid w:val="005A608D"/>
    <w:rsid w:val="005E7AC9"/>
    <w:rsid w:val="005F32BD"/>
    <w:rsid w:val="00612DA2"/>
    <w:rsid w:val="0061573D"/>
    <w:rsid w:val="00626B60"/>
    <w:rsid w:val="00627EA3"/>
    <w:rsid w:val="0063205A"/>
    <w:rsid w:val="00654967"/>
    <w:rsid w:val="00661061"/>
    <w:rsid w:val="006B0CE3"/>
    <w:rsid w:val="0072173D"/>
    <w:rsid w:val="0074444A"/>
    <w:rsid w:val="00744B29"/>
    <w:rsid w:val="0076355C"/>
    <w:rsid w:val="0078140F"/>
    <w:rsid w:val="007B2BEF"/>
    <w:rsid w:val="007B57C0"/>
    <w:rsid w:val="007C775F"/>
    <w:rsid w:val="007F081D"/>
    <w:rsid w:val="00812194"/>
    <w:rsid w:val="008227BB"/>
    <w:rsid w:val="008276F4"/>
    <w:rsid w:val="008408EA"/>
    <w:rsid w:val="008730B1"/>
    <w:rsid w:val="00886476"/>
    <w:rsid w:val="00893418"/>
    <w:rsid w:val="008A4704"/>
    <w:rsid w:val="008B14D7"/>
    <w:rsid w:val="00901E89"/>
    <w:rsid w:val="00907C55"/>
    <w:rsid w:val="00922010"/>
    <w:rsid w:val="00955B9F"/>
    <w:rsid w:val="00967049"/>
    <w:rsid w:val="00997F3C"/>
    <w:rsid w:val="009A4DFC"/>
    <w:rsid w:val="00A21193"/>
    <w:rsid w:val="00A36F0A"/>
    <w:rsid w:val="00A628DA"/>
    <w:rsid w:val="00A84D7D"/>
    <w:rsid w:val="00AA1A8E"/>
    <w:rsid w:val="00AB3EBE"/>
    <w:rsid w:val="00AC7172"/>
    <w:rsid w:val="00AE7362"/>
    <w:rsid w:val="00B2140B"/>
    <w:rsid w:val="00B24059"/>
    <w:rsid w:val="00B420AA"/>
    <w:rsid w:val="00B44F96"/>
    <w:rsid w:val="00B657B3"/>
    <w:rsid w:val="00BC68A5"/>
    <w:rsid w:val="00BD00D4"/>
    <w:rsid w:val="00BF3E95"/>
    <w:rsid w:val="00C107FF"/>
    <w:rsid w:val="00C10A52"/>
    <w:rsid w:val="00C322E3"/>
    <w:rsid w:val="00C417C6"/>
    <w:rsid w:val="00C5339B"/>
    <w:rsid w:val="00CA51EF"/>
    <w:rsid w:val="00D338FC"/>
    <w:rsid w:val="00D92C94"/>
    <w:rsid w:val="00D97B3B"/>
    <w:rsid w:val="00DA04A3"/>
    <w:rsid w:val="00DC37F1"/>
    <w:rsid w:val="00DD26A5"/>
    <w:rsid w:val="00DE00C1"/>
    <w:rsid w:val="00E3315C"/>
    <w:rsid w:val="00E35C08"/>
    <w:rsid w:val="00E577A6"/>
    <w:rsid w:val="00E602B8"/>
    <w:rsid w:val="00EE067F"/>
    <w:rsid w:val="00F058B2"/>
    <w:rsid w:val="00F178D3"/>
    <w:rsid w:val="00F17F2A"/>
    <w:rsid w:val="00F4311B"/>
    <w:rsid w:val="00F45175"/>
    <w:rsid w:val="00F77847"/>
    <w:rsid w:val="00F77E8B"/>
    <w:rsid w:val="00F8175D"/>
    <w:rsid w:val="00F93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A408E"/>
  <w15:chartTrackingRefBased/>
  <w15:docId w15:val="{F7BD8E27-A0F5-4624-BEEA-0837CACA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5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5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5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5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7B3"/>
    <w:rPr>
      <w:rFonts w:eastAsiaTheme="majorEastAsia" w:cstheme="majorBidi"/>
      <w:color w:val="272727" w:themeColor="text1" w:themeTint="D8"/>
    </w:rPr>
  </w:style>
  <w:style w:type="paragraph" w:styleId="Title">
    <w:name w:val="Title"/>
    <w:basedOn w:val="Normal"/>
    <w:next w:val="Normal"/>
    <w:link w:val="TitleChar"/>
    <w:uiPriority w:val="10"/>
    <w:qFormat/>
    <w:rsid w:val="00B65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7B3"/>
    <w:pPr>
      <w:spacing w:before="160"/>
      <w:jc w:val="center"/>
    </w:pPr>
    <w:rPr>
      <w:i/>
      <w:iCs/>
      <w:color w:val="404040" w:themeColor="text1" w:themeTint="BF"/>
    </w:rPr>
  </w:style>
  <w:style w:type="character" w:customStyle="1" w:styleId="QuoteChar">
    <w:name w:val="Quote Char"/>
    <w:basedOn w:val="DefaultParagraphFont"/>
    <w:link w:val="Quote"/>
    <w:uiPriority w:val="29"/>
    <w:rsid w:val="00B657B3"/>
    <w:rPr>
      <w:i/>
      <w:iCs/>
      <w:color w:val="404040" w:themeColor="text1" w:themeTint="BF"/>
    </w:rPr>
  </w:style>
  <w:style w:type="paragraph" w:styleId="ListParagraph">
    <w:name w:val="List Paragraph"/>
    <w:basedOn w:val="Normal"/>
    <w:uiPriority w:val="34"/>
    <w:qFormat/>
    <w:rsid w:val="00B657B3"/>
    <w:pPr>
      <w:ind w:left="720"/>
      <w:contextualSpacing/>
    </w:pPr>
  </w:style>
  <w:style w:type="character" w:styleId="IntenseEmphasis">
    <w:name w:val="Intense Emphasis"/>
    <w:basedOn w:val="DefaultParagraphFont"/>
    <w:uiPriority w:val="21"/>
    <w:qFormat/>
    <w:rsid w:val="00B657B3"/>
    <w:rPr>
      <w:i/>
      <w:iCs/>
      <w:color w:val="0F4761" w:themeColor="accent1" w:themeShade="BF"/>
    </w:rPr>
  </w:style>
  <w:style w:type="paragraph" w:styleId="IntenseQuote">
    <w:name w:val="Intense Quote"/>
    <w:basedOn w:val="Normal"/>
    <w:next w:val="Normal"/>
    <w:link w:val="IntenseQuoteChar"/>
    <w:uiPriority w:val="30"/>
    <w:qFormat/>
    <w:rsid w:val="00B65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7B3"/>
    <w:rPr>
      <w:i/>
      <w:iCs/>
      <w:color w:val="0F4761" w:themeColor="accent1" w:themeShade="BF"/>
    </w:rPr>
  </w:style>
  <w:style w:type="character" w:styleId="IntenseReference">
    <w:name w:val="Intense Reference"/>
    <w:basedOn w:val="DefaultParagraphFont"/>
    <w:uiPriority w:val="32"/>
    <w:qFormat/>
    <w:rsid w:val="00B657B3"/>
    <w:rPr>
      <w:b/>
      <w:bCs/>
      <w:smallCaps/>
      <w:color w:val="0F4761" w:themeColor="accent1" w:themeShade="BF"/>
      <w:spacing w:val="5"/>
    </w:rPr>
  </w:style>
  <w:style w:type="paragraph" w:styleId="NoSpacing">
    <w:name w:val="No Spacing"/>
    <w:link w:val="NoSpacingChar"/>
    <w:uiPriority w:val="1"/>
    <w:qFormat/>
    <w:rsid w:val="00B657B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657B3"/>
    <w:rPr>
      <w:rFonts w:eastAsiaTheme="minorEastAsia"/>
      <w:kern w:val="0"/>
      <w:lang w:val="en-US"/>
      <w14:ligatures w14:val="none"/>
    </w:rPr>
  </w:style>
  <w:style w:type="paragraph" w:styleId="TOCHeading">
    <w:name w:val="TOC Heading"/>
    <w:basedOn w:val="Heading1"/>
    <w:next w:val="Normal"/>
    <w:uiPriority w:val="39"/>
    <w:unhideWhenUsed/>
    <w:qFormat/>
    <w:rsid w:val="00B657B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317AF"/>
    <w:pPr>
      <w:spacing w:after="100"/>
    </w:pPr>
  </w:style>
  <w:style w:type="character" w:styleId="Hyperlink">
    <w:name w:val="Hyperlink"/>
    <w:basedOn w:val="DefaultParagraphFont"/>
    <w:uiPriority w:val="99"/>
    <w:unhideWhenUsed/>
    <w:rsid w:val="000317AF"/>
    <w:rPr>
      <w:color w:val="467886" w:themeColor="hyperlink"/>
      <w:u w:val="single"/>
    </w:rPr>
  </w:style>
  <w:style w:type="paragraph" w:styleId="TOC2">
    <w:name w:val="toc 2"/>
    <w:basedOn w:val="Normal"/>
    <w:next w:val="Normal"/>
    <w:autoRedefine/>
    <w:uiPriority w:val="39"/>
    <w:unhideWhenUsed/>
    <w:rsid w:val="001D46F0"/>
    <w:pPr>
      <w:spacing w:after="100"/>
      <w:ind w:left="220"/>
    </w:pPr>
  </w:style>
  <w:style w:type="paragraph" w:styleId="TOC3">
    <w:name w:val="toc 3"/>
    <w:basedOn w:val="Normal"/>
    <w:next w:val="Normal"/>
    <w:autoRedefine/>
    <w:uiPriority w:val="39"/>
    <w:unhideWhenUsed/>
    <w:rsid w:val="004D0C43"/>
    <w:pPr>
      <w:spacing w:after="100"/>
      <w:ind w:left="440"/>
    </w:pPr>
  </w:style>
  <w:style w:type="character" w:styleId="UnresolvedMention">
    <w:name w:val="Unresolved Mention"/>
    <w:basedOn w:val="DefaultParagraphFont"/>
    <w:uiPriority w:val="99"/>
    <w:semiHidden/>
    <w:unhideWhenUsed/>
    <w:rsid w:val="0076355C"/>
    <w:rPr>
      <w:color w:val="605E5C"/>
      <w:shd w:val="clear" w:color="auto" w:fill="E1DFDD"/>
    </w:rPr>
  </w:style>
  <w:style w:type="paragraph" w:styleId="NormalWeb">
    <w:name w:val="Normal (Web)"/>
    <w:basedOn w:val="Normal"/>
    <w:uiPriority w:val="99"/>
    <w:semiHidden/>
    <w:unhideWhenUsed/>
    <w:rsid w:val="0078140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hitespace-normal">
    <w:name w:val="whitespace-normal"/>
    <w:basedOn w:val="DefaultParagraphFont"/>
    <w:rsid w:val="0078140F"/>
  </w:style>
  <w:style w:type="paragraph" w:styleId="TOC4">
    <w:name w:val="toc 4"/>
    <w:basedOn w:val="Normal"/>
    <w:next w:val="Normal"/>
    <w:autoRedefine/>
    <w:uiPriority w:val="39"/>
    <w:unhideWhenUsed/>
    <w:rsid w:val="004D312F"/>
    <w:pPr>
      <w:spacing w:after="100" w:line="278" w:lineRule="auto"/>
      <w:ind w:left="720"/>
    </w:pPr>
    <w:rPr>
      <w:rFonts w:eastAsiaTheme="minorEastAsia"/>
      <w:sz w:val="24"/>
      <w:szCs w:val="24"/>
      <w:lang w:eastAsia="en-IN"/>
    </w:rPr>
  </w:style>
  <w:style w:type="paragraph" w:styleId="TOC5">
    <w:name w:val="toc 5"/>
    <w:basedOn w:val="Normal"/>
    <w:next w:val="Normal"/>
    <w:autoRedefine/>
    <w:uiPriority w:val="39"/>
    <w:unhideWhenUsed/>
    <w:rsid w:val="004D312F"/>
    <w:pPr>
      <w:spacing w:after="100" w:line="278" w:lineRule="auto"/>
      <w:ind w:left="960"/>
    </w:pPr>
    <w:rPr>
      <w:rFonts w:eastAsiaTheme="minorEastAsia"/>
      <w:sz w:val="24"/>
      <w:szCs w:val="24"/>
      <w:lang w:eastAsia="en-IN"/>
    </w:rPr>
  </w:style>
  <w:style w:type="paragraph" w:styleId="TOC6">
    <w:name w:val="toc 6"/>
    <w:basedOn w:val="Normal"/>
    <w:next w:val="Normal"/>
    <w:autoRedefine/>
    <w:uiPriority w:val="39"/>
    <w:unhideWhenUsed/>
    <w:rsid w:val="004D312F"/>
    <w:pPr>
      <w:spacing w:after="100" w:line="278" w:lineRule="auto"/>
      <w:ind w:left="1200"/>
    </w:pPr>
    <w:rPr>
      <w:rFonts w:eastAsiaTheme="minorEastAsia"/>
      <w:sz w:val="24"/>
      <w:szCs w:val="24"/>
      <w:lang w:eastAsia="en-IN"/>
    </w:rPr>
  </w:style>
  <w:style w:type="paragraph" w:styleId="TOC7">
    <w:name w:val="toc 7"/>
    <w:basedOn w:val="Normal"/>
    <w:next w:val="Normal"/>
    <w:autoRedefine/>
    <w:uiPriority w:val="39"/>
    <w:unhideWhenUsed/>
    <w:rsid w:val="004D312F"/>
    <w:pPr>
      <w:spacing w:after="100" w:line="278" w:lineRule="auto"/>
      <w:ind w:left="1440"/>
    </w:pPr>
    <w:rPr>
      <w:rFonts w:eastAsiaTheme="minorEastAsia"/>
      <w:sz w:val="24"/>
      <w:szCs w:val="24"/>
      <w:lang w:eastAsia="en-IN"/>
    </w:rPr>
  </w:style>
  <w:style w:type="paragraph" w:styleId="TOC8">
    <w:name w:val="toc 8"/>
    <w:basedOn w:val="Normal"/>
    <w:next w:val="Normal"/>
    <w:autoRedefine/>
    <w:uiPriority w:val="39"/>
    <w:unhideWhenUsed/>
    <w:rsid w:val="004D312F"/>
    <w:pPr>
      <w:spacing w:after="100" w:line="278" w:lineRule="auto"/>
      <w:ind w:left="1680"/>
    </w:pPr>
    <w:rPr>
      <w:rFonts w:eastAsiaTheme="minorEastAsia"/>
      <w:sz w:val="24"/>
      <w:szCs w:val="24"/>
      <w:lang w:eastAsia="en-IN"/>
    </w:rPr>
  </w:style>
  <w:style w:type="paragraph" w:styleId="TOC9">
    <w:name w:val="toc 9"/>
    <w:basedOn w:val="Normal"/>
    <w:next w:val="Normal"/>
    <w:autoRedefine/>
    <w:uiPriority w:val="39"/>
    <w:unhideWhenUsed/>
    <w:rsid w:val="004D312F"/>
    <w:pPr>
      <w:spacing w:after="100" w:line="278" w:lineRule="auto"/>
      <w:ind w:left="1920"/>
    </w:pPr>
    <w:rPr>
      <w:rFonts w:eastAsiaTheme="minorEastAsia"/>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github.com/Shubham231004/Group-4---Software-S-R---26W---Sec2"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Group 4: Shubham, Yinus, Brian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3CE17A-B624-45A4-835D-383B0F4F3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41</Pages>
  <Words>10984</Words>
  <Characters>62609</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Aircraft-Ground Control Communication System</vt:lpstr>
    </vt:vector>
  </TitlesOfParts>
  <Company/>
  <LinksUpToDate>false</LinksUpToDate>
  <CharactersWithSpaces>73447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Aircraft-Ground Control Communication System</dc:title>
  <dc:subject>Project Documentation</dc:subject>
  <dc:creator>PROG</dc:creator>
  <cp:keywords/>
  <dc:description/>
  <cp:lastModifiedBy>Shubham Sureshbhai Patel</cp:lastModifiedBy>
  <cp:revision>129</cp:revision>
  <dcterms:created xsi:type="dcterms:W3CDTF">2026-04-16T00:59:00Z</dcterms:created>
  <dcterms:modified xsi:type="dcterms:W3CDTF">2026-04-16T03:42:00Z</dcterms:modified>
</cp:coreProperties>
</file>